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73A09" w14:textId="77777777" w:rsidR="00B104C1" w:rsidRPr="009D3E18" w:rsidRDefault="00FD4EF6" w:rsidP="00397EC9">
      <w:pPr>
        <w:pStyle w:val="Heading1"/>
        <w:tabs>
          <w:tab w:val="center" w:pos="4608"/>
          <w:tab w:val="left" w:pos="7220"/>
        </w:tabs>
        <w:spacing w:before="120"/>
        <w:rPr>
          <w:rFonts w:ascii="Times New Roman" w:hAnsi="Times New Roman" w:cs="Times New Roman"/>
          <w:sz w:val="28"/>
          <w:szCs w:val="28"/>
        </w:rPr>
      </w:pPr>
      <w:r w:rsidRPr="009D3E18">
        <w:rPr>
          <w:rFonts w:ascii="Times New Roman" w:hAnsi="Times New Roman" w:cs="Times New Roman"/>
          <w:sz w:val="28"/>
          <w:szCs w:val="22"/>
        </w:rPr>
        <w:t>Lesson</w:t>
      </w:r>
      <w:r w:rsidRPr="009D3E18">
        <w:rPr>
          <w:rFonts w:ascii="Times New Roman" w:hAnsi="Times New Roman" w:cs="Times New Roman"/>
          <w:sz w:val="22"/>
          <w:szCs w:val="22"/>
        </w:rPr>
        <w:t xml:space="preserve"> </w:t>
      </w:r>
      <w:r w:rsidRPr="009D3E18">
        <w:rPr>
          <w:rFonts w:ascii="Times New Roman" w:hAnsi="Times New Roman" w:cs="Times New Roman"/>
          <w:sz w:val="28"/>
          <w:szCs w:val="28"/>
        </w:rPr>
        <w:t>Plan</w:t>
      </w:r>
    </w:p>
    <w:p w14:paraId="43E21E38" w14:textId="286C0115" w:rsidR="007B0EB4" w:rsidRPr="009D3E18" w:rsidRDefault="00B104C1" w:rsidP="007B0EB4">
      <w:pPr>
        <w:jc w:val="left"/>
        <w:rPr>
          <w:rFonts w:ascii="Times New Roman" w:hAnsi="Times New Roman" w:cs="Times New Roman"/>
          <w:sz w:val="22"/>
          <w:szCs w:val="22"/>
        </w:rPr>
      </w:pPr>
      <w:r w:rsidRPr="009D3E18">
        <w:rPr>
          <w:rFonts w:ascii="Times New Roman" w:hAnsi="Times New Roman" w:cs="Times New Roman"/>
          <w:i/>
          <w:sz w:val="22"/>
          <w:szCs w:val="22"/>
        </w:rPr>
        <w:t>Semester:</w:t>
      </w:r>
      <w:r w:rsidRPr="009D3E18">
        <w:rPr>
          <w:rFonts w:ascii="Times New Roman" w:hAnsi="Times New Roman" w:cs="Times New Roman"/>
          <w:sz w:val="22"/>
          <w:szCs w:val="22"/>
        </w:rPr>
        <w:t xml:space="preserve">  </w:t>
      </w:r>
      <w:r w:rsidR="00C83304">
        <w:rPr>
          <w:rFonts w:ascii="Times New Roman" w:hAnsi="Times New Roman" w:cs="Times New Roman"/>
          <w:b/>
          <w:sz w:val="22"/>
          <w:szCs w:val="22"/>
        </w:rPr>
        <w:t>V</w:t>
      </w:r>
      <w:r w:rsidRPr="009D3E18">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r>
      <w:r w:rsidR="006B0430">
        <w:rPr>
          <w:rFonts w:ascii="Times New Roman" w:hAnsi="Times New Roman" w:cs="Times New Roman"/>
          <w:sz w:val="22"/>
          <w:szCs w:val="22"/>
        </w:rPr>
        <w:tab/>
        <w:t xml:space="preserve"> </w:t>
      </w:r>
      <w:r w:rsidRPr="009D3E18">
        <w:rPr>
          <w:rFonts w:ascii="Times New Roman" w:hAnsi="Times New Roman" w:cs="Times New Roman"/>
          <w:sz w:val="22"/>
          <w:szCs w:val="22"/>
        </w:rPr>
        <w:t xml:space="preserve">Year: </w:t>
      </w:r>
      <w:r w:rsidRPr="00525D12">
        <w:rPr>
          <w:rFonts w:ascii="Times New Roman" w:hAnsi="Times New Roman" w:cs="Times New Roman"/>
          <w:b/>
          <w:sz w:val="22"/>
          <w:szCs w:val="22"/>
        </w:rPr>
        <w:t>20</w:t>
      </w:r>
      <w:r w:rsidR="002777FD">
        <w:rPr>
          <w:rFonts w:ascii="Times New Roman" w:hAnsi="Times New Roman" w:cs="Times New Roman"/>
          <w:b/>
          <w:sz w:val="22"/>
          <w:szCs w:val="22"/>
        </w:rPr>
        <w:t>23</w:t>
      </w:r>
      <w:r w:rsidRPr="00525D12">
        <w:rPr>
          <w:rFonts w:ascii="Times New Roman" w:hAnsi="Times New Roman" w:cs="Times New Roman"/>
          <w:b/>
          <w:sz w:val="22"/>
          <w:szCs w:val="22"/>
        </w:rPr>
        <w:t>-</w:t>
      </w:r>
      <w:r w:rsidR="00E7001F">
        <w:rPr>
          <w:rFonts w:ascii="Times New Roman" w:hAnsi="Times New Roman" w:cs="Times New Roman"/>
          <w:b/>
          <w:sz w:val="22"/>
          <w:szCs w:val="22"/>
        </w:rPr>
        <w:t>20</w:t>
      </w:r>
      <w:r w:rsidR="002777FD">
        <w:rPr>
          <w:rFonts w:ascii="Times New Roman" w:hAnsi="Times New Roman" w:cs="Times New Roman"/>
          <w:b/>
          <w:sz w:val="22"/>
          <w:szCs w:val="22"/>
        </w:rPr>
        <w:t>24</w:t>
      </w:r>
    </w:p>
    <w:tbl>
      <w:tblPr>
        <w:tblW w:w="0" w:type="auto"/>
        <w:jc w:val="center"/>
        <w:tblLayout w:type="fixed"/>
        <w:tblLook w:val="0000" w:firstRow="0" w:lastRow="0" w:firstColumn="0" w:lastColumn="0" w:noHBand="0" w:noVBand="0"/>
      </w:tblPr>
      <w:tblGrid>
        <w:gridCol w:w="6660"/>
        <w:gridCol w:w="2670"/>
      </w:tblGrid>
      <w:tr w:rsidR="00880BBE" w:rsidRPr="009D3E18" w14:paraId="02534F83" w14:textId="77777777" w:rsidTr="00F609AA">
        <w:trPr>
          <w:jc w:val="center"/>
        </w:trPr>
        <w:tc>
          <w:tcPr>
            <w:tcW w:w="6660" w:type="dxa"/>
            <w:tcBorders>
              <w:top w:val="double" w:sz="1" w:space="0" w:color="000000"/>
              <w:left w:val="double" w:sz="1" w:space="0" w:color="000000"/>
              <w:bottom w:val="double" w:sz="1" w:space="0" w:color="000000"/>
            </w:tcBorders>
          </w:tcPr>
          <w:p w14:paraId="54AE2B43" w14:textId="1525C472" w:rsidR="00880BBE" w:rsidRPr="00363155" w:rsidRDefault="00880BBE" w:rsidP="00E66FF1">
            <w:pPr>
              <w:tabs>
                <w:tab w:val="left" w:pos="1800"/>
              </w:tabs>
              <w:spacing w:after="0"/>
              <w:rPr>
                <w:rFonts w:ascii="Times New Roman" w:hAnsi="Times New Roman"/>
                <w:i/>
                <w:sz w:val="24"/>
                <w:szCs w:val="24"/>
              </w:rPr>
            </w:pPr>
            <w:r w:rsidRPr="00363155">
              <w:rPr>
                <w:rFonts w:ascii="Times New Roman" w:hAnsi="Times New Roman"/>
                <w:i/>
                <w:sz w:val="24"/>
                <w:szCs w:val="24"/>
              </w:rPr>
              <w:t>Course Title</w:t>
            </w:r>
            <w:r w:rsidRPr="00363155">
              <w:rPr>
                <w:rFonts w:ascii="Times New Roman" w:hAnsi="Times New Roman"/>
                <w:sz w:val="24"/>
                <w:szCs w:val="24"/>
              </w:rPr>
              <w:t xml:space="preserve">: </w:t>
            </w:r>
            <w:r w:rsidR="00E66FF1">
              <w:rPr>
                <w:rFonts w:ascii="Times New Roman" w:hAnsi="Times New Roman" w:cs="Times New Roman"/>
                <w:b/>
                <w:sz w:val="24"/>
                <w:szCs w:val="22"/>
              </w:rPr>
              <w:t>Artificial Intelligence and Machine Learning</w:t>
            </w:r>
          </w:p>
        </w:tc>
        <w:tc>
          <w:tcPr>
            <w:tcW w:w="2670" w:type="dxa"/>
            <w:tcBorders>
              <w:top w:val="double" w:sz="1" w:space="0" w:color="000000"/>
              <w:left w:val="double" w:sz="1" w:space="0" w:color="000000"/>
              <w:bottom w:val="double" w:sz="1" w:space="0" w:color="000000"/>
              <w:right w:val="double" w:sz="1" w:space="0" w:color="000000"/>
            </w:tcBorders>
          </w:tcPr>
          <w:p w14:paraId="38BE947D" w14:textId="1792F2B5" w:rsidR="00880BBE" w:rsidRPr="00363155" w:rsidRDefault="00880BBE" w:rsidP="00880BBE">
            <w:pPr>
              <w:snapToGrid w:val="0"/>
              <w:rPr>
                <w:rFonts w:ascii="Times New Roman" w:hAnsi="Times New Roman"/>
                <w:i/>
                <w:sz w:val="24"/>
                <w:szCs w:val="24"/>
              </w:rPr>
            </w:pPr>
            <w:r w:rsidRPr="00363155">
              <w:rPr>
                <w:rFonts w:ascii="Times New Roman" w:hAnsi="Times New Roman"/>
                <w:i/>
                <w:sz w:val="24"/>
                <w:szCs w:val="24"/>
              </w:rPr>
              <w:t>Course Code</w:t>
            </w:r>
            <w:r w:rsidRPr="00363155">
              <w:rPr>
                <w:rFonts w:ascii="Times New Roman" w:hAnsi="Times New Roman"/>
                <w:sz w:val="24"/>
                <w:szCs w:val="24"/>
              </w:rPr>
              <w:t xml:space="preserve">:  </w:t>
            </w:r>
            <w:r w:rsidR="00E66FF1">
              <w:rPr>
                <w:rFonts w:ascii="Times New Roman" w:hAnsi="Times New Roman"/>
                <w:b/>
                <w:sz w:val="24"/>
                <w:szCs w:val="24"/>
              </w:rPr>
              <w:t>21AI52</w:t>
            </w:r>
          </w:p>
        </w:tc>
      </w:tr>
      <w:tr w:rsidR="00B104C1" w:rsidRPr="009D3E18" w14:paraId="6287567E" w14:textId="77777777" w:rsidTr="00F609AA">
        <w:trPr>
          <w:trHeight w:val="110"/>
          <w:jc w:val="center"/>
        </w:trPr>
        <w:tc>
          <w:tcPr>
            <w:tcW w:w="6660" w:type="dxa"/>
            <w:tcBorders>
              <w:top w:val="double" w:sz="1" w:space="0" w:color="000000"/>
              <w:left w:val="double" w:sz="1" w:space="0" w:color="000000"/>
              <w:bottom w:val="double" w:sz="1" w:space="0" w:color="000000"/>
            </w:tcBorders>
          </w:tcPr>
          <w:p w14:paraId="511E0EBC" w14:textId="54E87836" w:rsidR="00B104C1" w:rsidRPr="009D3E18" w:rsidRDefault="00B104C1" w:rsidP="00350135">
            <w:pPr>
              <w:snapToGrid w:val="0"/>
              <w:jc w:val="left"/>
              <w:rPr>
                <w:rFonts w:ascii="Times New Roman" w:hAnsi="Times New Roman" w:cs="Times New Roman"/>
                <w:b/>
                <w:sz w:val="22"/>
                <w:szCs w:val="22"/>
              </w:rPr>
            </w:pPr>
            <w:r w:rsidRPr="009D3E18">
              <w:rPr>
                <w:rFonts w:ascii="Times New Roman" w:hAnsi="Times New Roman" w:cs="Times New Roman"/>
                <w:i/>
                <w:sz w:val="22"/>
                <w:szCs w:val="22"/>
              </w:rPr>
              <w:t>Total Contact Hours</w:t>
            </w:r>
            <w:r w:rsidRPr="009D3E18">
              <w:rPr>
                <w:rFonts w:ascii="Times New Roman" w:hAnsi="Times New Roman" w:cs="Times New Roman"/>
                <w:sz w:val="22"/>
                <w:szCs w:val="22"/>
              </w:rPr>
              <w:t xml:space="preserve">: </w:t>
            </w:r>
            <w:r w:rsidR="00C40CBE">
              <w:rPr>
                <w:rFonts w:ascii="Times New Roman" w:hAnsi="Times New Roman" w:cs="Times New Roman"/>
                <w:sz w:val="22"/>
                <w:szCs w:val="22"/>
              </w:rPr>
              <w:t xml:space="preserve"> </w:t>
            </w:r>
            <w:r w:rsidR="005B1E46">
              <w:rPr>
                <w:rFonts w:ascii="Times New Roman" w:hAnsi="Times New Roman" w:cs="Times New Roman"/>
                <w:sz w:val="22"/>
                <w:szCs w:val="22"/>
              </w:rPr>
              <w:t>45</w:t>
            </w:r>
            <w:r w:rsidR="00C40CBE">
              <w:rPr>
                <w:rFonts w:ascii="Times New Roman" w:hAnsi="Times New Roman" w:cs="Times New Roman"/>
                <w:sz w:val="22"/>
                <w:szCs w:val="22"/>
              </w:rPr>
              <w:t xml:space="preserve">             </w:t>
            </w:r>
            <w:proofErr w:type="gramStart"/>
            <w:r w:rsidR="00C40CBE">
              <w:rPr>
                <w:rFonts w:ascii="Times New Roman" w:hAnsi="Times New Roman" w:cs="Times New Roman"/>
                <w:sz w:val="22"/>
                <w:szCs w:val="22"/>
              </w:rPr>
              <w:t>L:T</w:t>
            </w:r>
            <w:proofErr w:type="gramEnd"/>
            <w:r w:rsidR="00C40CBE">
              <w:rPr>
                <w:rFonts w:ascii="Times New Roman" w:hAnsi="Times New Roman" w:cs="Times New Roman"/>
                <w:sz w:val="22"/>
                <w:szCs w:val="22"/>
              </w:rPr>
              <w:t xml:space="preserve">:P : </w:t>
            </w:r>
            <w:r w:rsidR="00C83304">
              <w:rPr>
                <w:rFonts w:ascii="Times New Roman" w:hAnsi="Times New Roman" w:cs="Times New Roman"/>
                <w:sz w:val="22"/>
                <w:szCs w:val="22"/>
              </w:rPr>
              <w:t>03:00:01</w:t>
            </w:r>
          </w:p>
        </w:tc>
        <w:tc>
          <w:tcPr>
            <w:tcW w:w="2670" w:type="dxa"/>
            <w:tcBorders>
              <w:top w:val="double" w:sz="1" w:space="0" w:color="000000"/>
              <w:left w:val="double" w:sz="1" w:space="0" w:color="000000"/>
              <w:bottom w:val="double" w:sz="1" w:space="0" w:color="000000"/>
              <w:right w:val="double" w:sz="1" w:space="0" w:color="000000"/>
            </w:tcBorders>
          </w:tcPr>
          <w:p w14:paraId="09281A58" w14:textId="77777777" w:rsidR="00B104C1" w:rsidRPr="009D3E18" w:rsidRDefault="00B104C1" w:rsidP="00A4160F">
            <w:pPr>
              <w:snapToGrid w:val="0"/>
              <w:jc w:val="left"/>
              <w:rPr>
                <w:rFonts w:ascii="Times New Roman" w:hAnsi="Times New Roman" w:cs="Times New Roman"/>
                <w:b/>
                <w:sz w:val="22"/>
                <w:szCs w:val="22"/>
              </w:rPr>
            </w:pPr>
            <w:r w:rsidRPr="009D3E18">
              <w:rPr>
                <w:rFonts w:ascii="Times New Roman" w:hAnsi="Times New Roman" w:cs="Times New Roman"/>
                <w:i/>
                <w:sz w:val="22"/>
                <w:szCs w:val="22"/>
              </w:rPr>
              <w:t>Duration of SEE</w:t>
            </w:r>
            <w:r w:rsidRPr="009D3E18">
              <w:rPr>
                <w:rFonts w:ascii="Times New Roman" w:hAnsi="Times New Roman" w:cs="Times New Roman"/>
                <w:sz w:val="22"/>
                <w:szCs w:val="22"/>
              </w:rPr>
              <w:t xml:space="preserve">: </w:t>
            </w:r>
            <w:r w:rsidR="00A4160F" w:rsidRPr="002E25B0">
              <w:rPr>
                <w:rFonts w:ascii="Times New Roman" w:hAnsi="Times New Roman" w:cs="Times New Roman"/>
                <w:b/>
                <w:sz w:val="22"/>
                <w:szCs w:val="22"/>
              </w:rPr>
              <w:t>3</w:t>
            </w:r>
            <w:r w:rsidRPr="002E25B0">
              <w:rPr>
                <w:rFonts w:ascii="Times New Roman" w:hAnsi="Times New Roman" w:cs="Times New Roman"/>
                <w:b/>
                <w:sz w:val="22"/>
                <w:szCs w:val="22"/>
              </w:rPr>
              <w:t xml:space="preserve"> </w:t>
            </w:r>
            <w:proofErr w:type="spellStart"/>
            <w:r w:rsidRPr="002E25B0">
              <w:rPr>
                <w:rFonts w:ascii="Times New Roman" w:hAnsi="Times New Roman" w:cs="Times New Roman"/>
                <w:b/>
                <w:sz w:val="22"/>
                <w:szCs w:val="22"/>
              </w:rPr>
              <w:t>hrs</w:t>
            </w:r>
            <w:proofErr w:type="spellEnd"/>
          </w:p>
        </w:tc>
      </w:tr>
      <w:tr w:rsidR="00B104C1" w:rsidRPr="009D3E18" w14:paraId="70B559BD" w14:textId="77777777" w:rsidTr="00F609AA">
        <w:trPr>
          <w:trHeight w:val="161"/>
          <w:jc w:val="center"/>
        </w:trPr>
        <w:tc>
          <w:tcPr>
            <w:tcW w:w="6660" w:type="dxa"/>
            <w:tcBorders>
              <w:top w:val="double" w:sz="1" w:space="0" w:color="000000"/>
              <w:left w:val="double" w:sz="1" w:space="0" w:color="000000"/>
              <w:bottom w:val="double" w:sz="1" w:space="0" w:color="000000"/>
            </w:tcBorders>
          </w:tcPr>
          <w:p w14:paraId="7D0E0646" w14:textId="426A9D99" w:rsidR="00B104C1" w:rsidRPr="009D3E18" w:rsidRDefault="00B104C1">
            <w:pPr>
              <w:snapToGrid w:val="0"/>
              <w:jc w:val="left"/>
              <w:rPr>
                <w:rFonts w:ascii="Times New Roman" w:hAnsi="Times New Roman" w:cs="Times New Roman"/>
                <w:b/>
                <w:sz w:val="22"/>
                <w:szCs w:val="22"/>
              </w:rPr>
            </w:pPr>
            <w:r w:rsidRPr="009D3E18">
              <w:rPr>
                <w:rFonts w:ascii="Times New Roman" w:hAnsi="Times New Roman" w:cs="Times New Roman"/>
                <w:i/>
                <w:sz w:val="22"/>
                <w:szCs w:val="22"/>
              </w:rPr>
              <w:t>SEE Marks</w:t>
            </w:r>
            <w:r w:rsidRPr="009D3E18">
              <w:rPr>
                <w:rFonts w:ascii="Times New Roman" w:hAnsi="Times New Roman" w:cs="Times New Roman"/>
                <w:sz w:val="22"/>
                <w:szCs w:val="22"/>
              </w:rPr>
              <w:t xml:space="preserve">: </w:t>
            </w:r>
            <w:r w:rsidR="00C83304">
              <w:rPr>
                <w:rFonts w:ascii="Times New Roman" w:hAnsi="Times New Roman" w:cs="Times New Roman"/>
                <w:b/>
                <w:sz w:val="22"/>
                <w:szCs w:val="22"/>
              </w:rPr>
              <w:t>15</w:t>
            </w:r>
            <w:r w:rsidR="00715C5D">
              <w:rPr>
                <w:rFonts w:ascii="Times New Roman" w:hAnsi="Times New Roman" w:cs="Times New Roman"/>
                <w:b/>
                <w:sz w:val="22"/>
                <w:szCs w:val="22"/>
              </w:rPr>
              <w:t>0</w:t>
            </w:r>
            <w:r w:rsidR="00A4160F">
              <w:rPr>
                <w:rFonts w:ascii="Times New Roman" w:hAnsi="Times New Roman" w:cs="Times New Roman"/>
                <w:b/>
                <w:sz w:val="22"/>
                <w:szCs w:val="22"/>
              </w:rPr>
              <w:t xml:space="preserve"> </w:t>
            </w:r>
          </w:p>
        </w:tc>
        <w:tc>
          <w:tcPr>
            <w:tcW w:w="2670" w:type="dxa"/>
            <w:tcBorders>
              <w:top w:val="double" w:sz="1" w:space="0" w:color="000000"/>
              <w:left w:val="double" w:sz="1" w:space="0" w:color="000000"/>
              <w:bottom w:val="double" w:sz="1" w:space="0" w:color="000000"/>
              <w:right w:val="double" w:sz="1" w:space="0" w:color="000000"/>
            </w:tcBorders>
          </w:tcPr>
          <w:p w14:paraId="1E1397DA" w14:textId="7E88D481" w:rsidR="00B104C1" w:rsidRPr="009D3E18" w:rsidRDefault="00B104C1" w:rsidP="00B542EF">
            <w:pPr>
              <w:snapToGrid w:val="0"/>
              <w:jc w:val="left"/>
              <w:rPr>
                <w:rFonts w:ascii="Times New Roman" w:hAnsi="Times New Roman" w:cs="Times New Roman"/>
                <w:b/>
                <w:sz w:val="22"/>
                <w:szCs w:val="22"/>
              </w:rPr>
            </w:pPr>
            <w:r w:rsidRPr="009D3E18">
              <w:rPr>
                <w:rFonts w:ascii="Times New Roman" w:hAnsi="Times New Roman" w:cs="Times New Roman"/>
                <w:i/>
                <w:sz w:val="22"/>
                <w:szCs w:val="22"/>
              </w:rPr>
              <w:t>CIE Marks</w:t>
            </w:r>
            <w:r w:rsidRPr="009D3E18">
              <w:rPr>
                <w:rFonts w:ascii="Times New Roman" w:hAnsi="Times New Roman" w:cs="Times New Roman"/>
                <w:sz w:val="22"/>
                <w:szCs w:val="22"/>
              </w:rPr>
              <w:t xml:space="preserve">: </w:t>
            </w:r>
            <w:r w:rsidR="00C83304">
              <w:rPr>
                <w:rFonts w:ascii="Times New Roman" w:hAnsi="Times New Roman" w:cs="Times New Roman"/>
                <w:b/>
                <w:sz w:val="22"/>
                <w:szCs w:val="22"/>
              </w:rPr>
              <w:t>15</w:t>
            </w:r>
            <w:r w:rsidR="00A4160F" w:rsidRPr="00A4160F">
              <w:rPr>
                <w:rFonts w:ascii="Times New Roman" w:hAnsi="Times New Roman" w:cs="Times New Roman"/>
                <w:b/>
                <w:sz w:val="22"/>
                <w:szCs w:val="22"/>
              </w:rPr>
              <w:t>0</w:t>
            </w:r>
          </w:p>
        </w:tc>
      </w:tr>
      <w:tr w:rsidR="00880BBE" w:rsidRPr="009D3E18" w14:paraId="3B25928F" w14:textId="77777777" w:rsidTr="00F609AA">
        <w:trPr>
          <w:jc w:val="center"/>
        </w:trPr>
        <w:tc>
          <w:tcPr>
            <w:tcW w:w="6660" w:type="dxa"/>
            <w:tcBorders>
              <w:top w:val="double" w:sz="1" w:space="0" w:color="000000"/>
              <w:left w:val="double" w:sz="1" w:space="0" w:color="000000"/>
              <w:bottom w:val="double" w:sz="1" w:space="0" w:color="000000"/>
            </w:tcBorders>
          </w:tcPr>
          <w:p w14:paraId="784095CD" w14:textId="371604C0" w:rsidR="00880BBE" w:rsidRPr="00363155" w:rsidRDefault="00880BBE" w:rsidP="00880BBE">
            <w:pPr>
              <w:snapToGrid w:val="0"/>
              <w:rPr>
                <w:rFonts w:ascii="Times New Roman" w:hAnsi="Times New Roman"/>
                <w:i/>
                <w:sz w:val="24"/>
                <w:szCs w:val="24"/>
              </w:rPr>
            </w:pPr>
            <w:r w:rsidRPr="00363155">
              <w:rPr>
                <w:rFonts w:ascii="Times New Roman" w:hAnsi="Times New Roman"/>
                <w:i/>
                <w:sz w:val="24"/>
                <w:szCs w:val="24"/>
              </w:rPr>
              <w:t>Lesson Plan Author</w:t>
            </w:r>
            <w:r w:rsidRPr="00363155">
              <w:rPr>
                <w:rFonts w:ascii="Times New Roman" w:hAnsi="Times New Roman"/>
                <w:sz w:val="24"/>
                <w:szCs w:val="24"/>
              </w:rPr>
              <w:t xml:space="preserve">: </w:t>
            </w:r>
            <w:r w:rsidR="00004F6F">
              <w:rPr>
                <w:rFonts w:ascii="Times New Roman" w:hAnsi="Times New Roman"/>
                <w:sz w:val="24"/>
                <w:szCs w:val="24"/>
              </w:rPr>
              <w:t>Dr</w:t>
            </w:r>
            <w:r w:rsidR="004C20CE">
              <w:rPr>
                <w:rFonts w:ascii="Times New Roman" w:hAnsi="Times New Roman"/>
                <w:sz w:val="24"/>
                <w:szCs w:val="24"/>
              </w:rPr>
              <w:t xml:space="preserve"> Soumya A, Dr Shanta R, Dr Suma Rao B</w:t>
            </w:r>
          </w:p>
        </w:tc>
        <w:tc>
          <w:tcPr>
            <w:tcW w:w="2670" w:type="dxa"/>
            <w:tcBorders>
              <w:top w:val="double" w:sz="1" w:space="0" w:color="000000"/>
              <w:left w:val="double" w:sz="1" w:space="0" w:color="000000"/>
              <w:bottom w:val="double" w:sz="1" w:space="0" w:color="000000"/>
              <w:right w:val="double" w:sz="1" w:space="0" w:color="000000"/>
            </w:tcBorders>
          </w:tcPr>
          <w:p w14:paraId="60BFDA46" w14:textId="59B17AE1" w:rsidR="00880BBE" w:rsidRPr="009D3E18" w:rsidRDefault="00880BBE" w:rsidP="00880BBE">
            <w:pPr>
              <w:snapToGrid w:val="0"/>
              <w:jc w:val="left"/>
              <w:rPr>
                <w:rFonts w:ascii="Times New Roman" w:hAnsi="Times New Roman" w:cs="Times New Roman"/>
                <w:sz w:val="22"/>
                <w:szCs w:val="22"/>
              </w:rPr>
            </w:pPr>
            <w:r w:rsidRPr="009D3E18">
              <w:rPr>
                <w:rFonts w:ascii="Times New Roman" w:hAnsi="Times New Roman" w:cs="Times New Roman"/>
                <w:i/>
                <w:sz w:val="22"/>
                <w:szCs w:val="22"/>
              </w:rPr>
              <w:t>Date</w:t>
            </w:r>
            <w:r w:rsidRPr="009D3E18">
              <w:rPr>
                <w:rFonts w:ascii="Times New Roman" w:hAnsi="Times New Roman" w:cs="Times New Roman"/>
                <w:sz w:val="22"/>
                <w:szCs w:val="22"/>
              </w:rPr>
              <w:t xml:space="preserve">: </w:t>
            </w:r>
            <w:r w:rsidR="00E66FF1">
              <w:rPr>
                <w:rFonts w:ascii="Times New Roman" w:hAnsi="Times New Roman" w:cs="Times New Roman"/>
                <w:sz w:val="22"/>
                <w:szCs w:val="22"/>
              </w:rPr>
              <w:t>10.10</w:t>
            </w:r>
            <w:r w:rsidR="00C83304">
              <w:rPr>
                <w:rFonts w:ascii="Times New Roman" w:hAnsi="Times New Roman" w:cs="Times New Roman"/>
                <w:sz w:val="22"/>
                <w:szCs w:val="22"/>
              </w:rPr>
              <w:t>.2023</w:t>
            </w:r>
          </w:p>
        </w:tc>
      </w:tr>
      <w:tr w:rsidR="00B104C1" w:rsidRPr="009D3E18" w14:paraId="49FCAB17" w14:textId="77777777" w:rsidTr="00F609AA">
        <w:trPr>
          <w:trHeight w:val="232"/>
          <w:jc w:val="center"/>
        </w:trPr>
        <w:tc>
          <w:tcPr>
            <w:tcW w:w="6660" w:type="dxa"/>
            <w:tcBorders>
              <w:top w:val="double" w:sz="1" w:space="0" w:color="000000"/>
              <w:left w:val="double" w:sz="1" w:space="0" w:color="000000"/>
              <w:bottom w:val="double" w:sz="1" w:space="0" w:color="000000"/>
            </w:tcBorders>
          </w:tcPr>
          <w:p w14:paraId="2B745DB4" w14:textId="77777777" w:rsidR="00B104C1" w:rsidRPr="009D3E18" w:rsidRDefault="00B104C1" w:rsidP="00D53022">
            <w:pPr>
              <w:snapToGrid w:val="0"/>
              <w:jc w:val="left"/>
              <w:rPr>
                <w:rFonts w:ascii="Times New Roman" w:hAnsi="Times New Roman" w:cs="Times New Roman"/>
                <w:i/>
                <w:sz w:val="22"/>
                <w:szCs w:val="22"/>
              </w:rPr>
            </w:pPr>
            <w:r w:rsidRPr="009D3E18">
              <w:rPr>
                <w:rFonts w:ascii="Times New Roman" w:hAnsi="Times New Roman" w:cs="Times New Roman"/>
                <w:i/>
                <w:sz w:val="22"/>
                <w:szCs w:val="22"/>
              </w:rPr>
              <w:t xml:space="preserve">Checked By:  </w:t>
            </w:r>
          </w:p>
        </w:tc>
        <w:tc>
          <w:tcPr>
            <w:tcW w:w="2670" w:type="dxa"/>
            <w:tcBorders>
              <w:top w:val="double" w:sz="1" w:space="0" w:color="000000"/>
              <w:left w:val="double" w:sz="1" w:space="0" w:color="000000"/>
              <w:bottom w:val="double" w:sz="1" w:space="0" w:color="000000"/>
              <w:right w:val="double" w:sz="1" w:space="0" w:color="000000"/>
            </w:tcBorders>
          </w:tcPr>
          <w:p w14:paraId="2A3B8F7E" w14:textId="77777777" w:rsidR="00B104C1" w:rsidRPr="009D3E18" w:rsidRDefault="00B104C1">
            <w:pPr>
              <w:snapToGrid w:val="0"/>
              <w:jc w:val="left"/>
              <w:rPr>
                <w:rFonts w:ascii="Times New Roman" w:hAnsi="Times New Roman" w:cs="Times New Roman"/>
                <w:sz w:val="22"/>
                <w:szCs w:val="22"/>
              </w:rPr>
            </w:pPr>
            <w:r w:rsidRPr="009D3E18">
              <w:rPr>
                <w:rFonts w:ascii="Times New Roman" w:hAnsi="Times New Roman" w:cs="Times New Roman"/>
                <w:i/>
                <w:sz w:val="22"/>
                <w:szCs w:val="22"/>
              </w:rPr>
              <w:t>Date</w:t>
            </w:r>
            <w:r w:rsidR="00D53022" w:rsidRPr="009D3E18">
              <w:rPr>
                <w:rFonts w:ascii="Times New Roman" w:hAnsi="Times New Roman" w:cs="Times New Roman"/>
                <w:sz w:val="22"/>
                <w:szCs w:val="22"/>
              </w:rPr>
              <w:t xml:space="preserve">: </w:t>
            </w:r>
          </w:p>
        </w:tc>
      </w:tr>
    </w:tbl>
    <w:p w14:paraId="13591E49" w14:textId="2CEE4B07" w:rsidR="00A4160F" w:rsidRPr="004C357E" w:rsidRDefault="00B104C1" w:rsidP="00273D8B">
      <w:pPr>
        <w:pStyle w:val="Heading2"/>
        <w:tabs>
          <w:tab w:val="clear" w:pos="576"/>
        </w:tabs>
        <w:rPr>
          <w:rFonts w:ascii="Times New Roman" w:hAnsi="Times New Roman" w:cs="Times New Roman"/>
          <w:i w:val="0"/>
          <w:sz w:val="28"/>
          <w:szCs w:val="30"/>
        </w:rPr>
      </w:pPr>
      <w:r w:rsidRPr="004C357E">
        <w:rPr>
          <w:rFonts w:ascii="Times New Roman" w:hAnsi="Times New Roman" w:cs="Times New Roman"/>
          <w:i w:val="0"/>
          <w:sz w:val="28"/>
          <w:szCs w:val="30"/>
        </w:rPr>
        <w:t>Course Overview:</w:t>
      </w:r>
    </w:p>
    <w:p w14:paraId="632B1282" w14:textId="77777777" w:rsidR="00C83304" w:rsidRPr="00C83304" w:rsidRDefault="00011DFA" w:rsidP="00C83304">
      <w:pPr>
        <w:ind w:hanging="2"/>
        <w:rPr>
          <w:rFonts w:ascii="Times New Roman" w:hAnsi="Times New Roman" w:cs="Times New Roman"/>
          <w:sz w:val="24"/>
          <w:szCs w:val="24"/>
        </w:rPr>
      </w:pPr>
      <w:r>
        <w:t xml:space="preserve">        </w:t>
      </w:r>
      <w:r w:rsidRPr="004C357E">
        <w:rPr>
          <w:rFonts w:ascii="Times New Roman" w:hAnsi="Times New Roman" w:cs="Times New Roman"/>
          <w:sz w:val="24"/>
          <w:szCs w:val="24"/>
        </w:rPr>
        <w:t xml:space="preserve">This course is basically used in </w:t>
      </w:r>
      <w:r w:rsidR="00C83304" w:rsidRPr="00C83304">
        <w:rPr>
          <w:rFonts w:ascii="Times New Roman" w:hAnsi="Times New Roman" w:cs="Times New Roman"/>
          <w:sz w:val="24"/>
          <w:szCs w:val="24"/>
        </w:rPr>
        <w:t>E-commerce applications and all applications related to Computer Science domain</w:t>
      </w:r>
    </w:p>
    <w:p w14:paraId="778FDE1B" w14:textId="2ADC5EBC" w:rsidR="00011DFA" w:rsidRPr="00011DFA" w:rsidRDefault="00011DFA" w:rsidP="00011DFA"/>
    <w:tbl>
      <w:tblPr>
        <w:tblW w:w="10041" w:type="dxa"/>
        <w:tblInd w:w="-106" w:type="dxa"/>
        <w:tblLook w:val="01E0" w:firstRow="1" w:lastRow="1" w:firstColumn="1" w:lastColumn="1" w:noHBand="0" w:noVBand="0"/>
      </w:tblPr>
      <w:tblGrid>
        <w:gridCol w:w="10041"/>
      </w:tblGrid>
      <w:tr w:rsidR="00D2621A" w:rsidRPr="00650514" w14:paraId="0C55F96D" w14:textId="77777777" w:rsidTr="00D2621A">
        <w:trPr>
          <w:trHeight w:val="1686"/>
        </w:trPr>
        <w:tc>
          <w:tcPr>
            <w:tcW w:w="0" w:type="auto"/>
          </w:tcPr>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20"/>
              <w:gridCol w:w="8956"/>
            </w:tblGrid>
            <w:tr w:rsidR="0033057D" w:rsidRPr="00650514" w14:paraId="1181F181" w14:textId="77777777" w:rsidTr="00017CCD">
              <w:tc>
                <w:tcPr>
                  <w:tcW w:w="9776" w:type="dxa"/>
                  <w:gridSpan w:val="2"/>
                </w:tcPr>
                <w:p w14:paraId="5CE9D44A" w14:textId="77777777" w:rsidR="0033057D" w:rsidRPr="004C357E" w:rsidRDefault="0033057D" w:rsidP="003F3F8E">
                  <w:pPr>
                    <w:tabs>
                      <w:tab w:val="left" w:pos="6955"/>
                      <w:tab w:val="left" w:pos="7336"/>
                    </w:tabs>
                    <w:spacing w:after="0" w:line="360" w:lineRule="auto"/>
                    <w:contextualSpacing/>
                    <w:rPr>
                      <w:rFonts w:ascii="Times New Roman" w:hAnsi="Times New Roman" w:cs="Times New Roman"/>
                      <w:sz w:val="24"/>
                      <w:szCs w:val="24"/>
                    </w:rPr>
                  </w:pPr>
                  <w:r w:rsidRPr="004C357E">
                    <w:rPr>
                      <w:rFonts w:ascii="Times New Roman" w:hAnsi="Times New Roman" w:cs="Times New Roman"/>
                      <w:sz w:val="24"/>
                      <w:szCs w:val="24"/>
                    </w:rPr>
                    <w:t xml:space="preserve">Course </w:t>
                  </w:r>
                  <w:proofErr w:type="gramStart"/>
                  <w:r w:rsidRPr="004C357E">
                    <w:rPr>
                      <w:rFonts w:ascii="Times New Roman" w:hAnsi="Times New Roman" w:cs="Times New Roman"/>
                      <w:sz w:val="24"/>
                      <w:szCs w:val="24"/>
                    </w:rPr>
                    <w:t>Outcomes</w:t>
                  </w:r>
                  <w:r w:rsidR="00017CCD" w:rsidRPr="004C357E">
                    <w:rPr>
                      <w:rFonts w:ascii="Times New Roman" w:hAnsi="Times New Roman" w:cs="Times New Roman"/>
                      <w:sz w:val="24"/>
                      <w:szCs w:val="24"/>
                    </w:rPr>
                    <w:t>(</w:t>
                  </w:r>
                  <w:proofErr w:type="gramEnd"/>
                  <w:r w:rsidR="00017CCD" w:rsidRPr="004C357E">
                    <w:rPr>
                      <w:rFonts w:ascii="Times New Roman" w:hAnsi="Times New Roman" w:cs="Times New Roman"/>
                      <w:sz w:val="24"/>
                      <w:szCs w:val="24"/>
                    </w:rPr>
                    <w:t>CO)</w:t>
                  </w:r>
                  <w:r w:rsidRPr="004C357E">
                    <w:rPr>
                      <w:rFonts w:ascii="Times New Roman" w:hAnsi="Times New Roman" w:cs="Times New Roman"/>
                      <w:sz w:val="24"/>
                      <w:szCs w:val="24"/>
                    </w:rPr>
                    <w:t>: After completing the course, the students will be able to</w:t>
                  </w:r>
                </w:p>
              </w:tc>
            </w:tr>
            <w:tr w:rsidR="003B4DB2" w:rsidRPr="00650514" w14:paraId="07911280" w14:textId="77777777" w:rsidTr="00017CCD">
              <w:tc>
                <w:tcPr>
                  <w:tcW w:w="820" w:type="dxa"/>
                </w:tcPr>
                <w:p w14:paraId="411A9471" w14:textId="77777777" w:rsidR="003B4DB2" w:rsidRPr="00650514" w:rsidRDefault="003B4DB2" w:rsidP="003B4DB2">
                  <w:pPr>
                    <w:pStyle w:val="ListParagraph"/>
                    <w:keepNext/>
                    <w:numPr>
                      <w:ilvl w:val="0"/>
                      <w:numId w:val="1"/>
                    </w:numPr>
                    <w:suppressAutoHyphens w:val="0"/>
                    <w:spacing w:before="120" w:after="0"/>
                    <w:contextualSpacing/>
                    <w:jc w:val="left"/>
                    <w:rPr>
                      <w:rFonts w:ascii="Times New Roman" w:hAnsi="Times New Roman"/>
                      <w:b/>
                      <w:sz w:val="30"/>
                      <w:szCs w:val="30"/>
                    </w:rPr>
                  </w:pPr>
                </w:p>
              </w:tc>
              <w:tc>
                <w:tcPr>
                  <w:tcW w:w="8956" w:type="dxa"/>
                </w:tcPr>
                <w:p w14:paraId="33BD7DD5" w14:textId="2222AC9F" w:rsidR="003B4DB2" w:rsidRPr="003B4DB2" w:rsidRDefault="003B4DB2" w:rsidP="003B4DB2">
                  <w:pPr>
                    <w:ind w:hanging="2"/>
                    <w:rPr>
                      <w:rFonts w:ascii="Times New Roman" w:hAnsi="Times New Roman" w:cs="Times New Roman"/>
                      <w:sz w:val="22"/>
                      <w:szCs w:val="24"/>
                    </w:rPr>
                  </w:pPr>
                  <w:r w:rsidRPr="003B4DB2">
                    <w:rPr>
                      <w:rFonts w:ascii="Times New Roman" w:hAnsi="Times New Roman" w:cs="Times New Roman"/>
                      <w:sz w:val="22"/>
                    </w:rPr>
                    <w:t xml:space="preserve">Explain and apply AI and ML algorithms to address various requirements of real-world problems. </w:t>
                  </w:r>
                </w:p>
              </w:tc>
            </w:tr>
            <w:tr w:rsidR="003B4DB2" w:rsidRPr="00650514" w14:paraId="5BFAF7AB" w14:textId="77777777" w:rsidTr="00017CCD">
              <w:tc>
                <w:tcPr>
                  <w:tcW w:w="820" w:type="dxa"/>
                </w:tcPr>
                <w:p w14:paraId="637F5BDD" w14:textId="77777777" w:rsidR="003B4DB2" w:rsidRPr="00650514" w:rsidRDefault="003B4DB2" w:rsidP="003B4DB2">
                  <w:pPr>
                    <w:pStyle w:val="ListParagraph"/>
                    <w:keepNext/>
                    <w:numPr>
                      <w:ilvl w:val="0"/>
                      <w:numId w:val="1"/>
                    </w:numPr>
                    <w:suppressAutoHyphens w:val="0"/>
                    <w:spacing w:before="120" w:after="0"/>
                    <w:contextualSpacing/>
                    <w:jc w:val="left"/>
                    <w:rPr>
                      <w:rFonts w:ascii="Times New Roman" w:hAnsi="Times New Roman"/>
                      <w:b/>
                      <w:sz w:val="30"/>
                      <w:szCs w:val="30"/>
                    </w:rPr>
                  </w:pPr>
                </w:p>
              </w:tc>
              <w:tc>
                <w:tcPr>
                  <w:tcW w:w="8956" w:type="dxa"/>
                </w:tcPr>
                <w:p w14:paraId="27F4234D" w14:textId="22D2B0B3" w:rsidR="003B4DB2" w:rsidRPr="003B4DB2" w:rsidRDefault="003B4DB2" w:rsidP="003B4DB2">
                  <w:pPr>
                    <w:pStyle w:val="NormalWeb"/>
                    <w:spacing w:before="0" w:after="0"/>
                    <w:rPr>
                      <w:rFonts w:eastAsia="Times New Roman"/>
                      <w:bCs/>
                      <w:sz w:val="22"/>
                    </w:rPr>
                  </w:pPr>
                  <w:r w:rsidRPr="003B4DB2">
                    <w:rPr>
                      <w:sz w:val="22"/>
                    </w:rPr>
                    <w:t xml:space="preserve">Design and develop AI and ML solutions to benefit society, science, and industry.  </w:t>
                  </w:r>
                </w:p>
              </w:tc>
            </w:tr>
            <w:tr w:rsidR="003B4DB2" w:rsidRPr="00650514" w14:paraId="1DA85291" w14:textId="77777777" w:rsidTr="00017CCD">
              <w:tc>
                <w:tcPr>
                  <w:tcW w:w="820" w:type="dxa"/>
                </w:tcPr>
                <w:p w14:paraId="45FC4BE3" w14:textId="77777777" w:rsidR="003B4DB2" w:rsidRPr="00650514" w:rsidRDefault="003B4DB2" w:rsidP="003B4DB2">
                  <w:pPr>
                    <w:pStyle w:val="ListParagraph"/>
                    <w:keepNext/>
                    <w:numPr>
                      <w:ilvl w:val="0"/>
                      <w:numId w:val="1"/>
                    </w:numPr>
                    <w:suppressAutoHyphens w:val="0"/>
                    <w:spacing w:before="120" w:after="0"/>
                    <w:contextualSpacing/>
                    <w:jc w:val="left"/>
                    <w:rPr>
                      <w:rFonts w:ascii="Times New Roman" w:hAnsi="Times New Roman"/>
                      <w:b/>
                      <w:sz w:val="30"/>
                      <w:szCs w:val="30"/>
                    </w:rPr>
                  </w:pPr>
                </w:p>
              </w:tc>
              <w:tc>
                <w:tcPr>
                  <w:tcW w:w="8956" w:type="dxa"/>
                </w:tcPr>
                <w:p w14:paraId="7AF82B76" w14:textId="09F2A215" w:rsidR="003B4DB2" w:rsidRPr="003B4DB2" w:rsidRDefault="003B4DB2" w:rsidP="003B4DB2">
                  <w:pPr>
                    <w:pStyle w:val="NormalWeb"/>
                    <w:spacing w:before="0" w:after="0"/>
                    <w:rPr>
                      <w:rFonts w:eastAsia="Times New Roman"/>
                      <w:bCs/>
                      <w:sz w:val="22"/>
                    </w:rPr>
                  </w:pPr>
                  <w:r w:rsidRPr="003B4DB2">
                    <w:rPr>
                      <w:sz w:val="22"/>
                    </w:rPr>
                    <w:t xml:space="preserve">Use modern tools to create AI and ML solutions. </w:t>
                  </w:r>
                </w:p>
              </w:tc>
            </w:tr>
            <w:tr w:rsidR="003B4DB2" w:rsidRPr="00650514" w14:paraId="4C740802" w14:textId="77777777" w:rsidTr="00017CCD">
              <w:tc>
                <w:tcPr>
                  <w:tcW w:w="820" w:type="dxa"/>
                </w:tcPr>
                <w:p w14:paraId="5D745286" w14:textId="77777777" w:rsidR="003B4DB2" w:rsidRPr="00650514" w:rsidRDefault="003B4DB2" w:rsidP="003B4DB2">
                  <w:pPr>
                    <w:pStyle w:val="ListParagraph"/>
                    <w:keepNext/>
                    <w:numPr>
                      <w:ilvl w:val="0"/>
                      <w:numId w:val="1"/>
                    </w:numPr>
                    <w:suppressAutoHyphens w:val="0"/>
                    <w:spacing w:before="120" w:after="0"/>
                    <w:contextualSpacing/>
                    <w:jc w:val="left"/>
                    <w:rPr>
                      <w:rFonts w:ascii="Times New Roman" w:hAnsi="Times New Roman"/>
                      <w:b/>
                      <w:sz w:val="30"/>
                      <w:szCs w:val="30"/>
                    </w:rPr>
                  </w:pPr>
                </w:p>
              </w:tc>
              <w:tc>
                <w:tcPr>
                  <w:tcW w:w="8956" w:type="dxa"/>
                </w:tcPr>
                <w:p w14:paraId="528ED451" w14:textId="18D647FA" w:rsidR="003B4DB2" w:rsidRPr="003B4DB2" w:rsidRDefault="003B4DB2" w:rsidP="003B4DB2">
                  <w:pPr>
                    <w:ind w:hanging="2"/>
                    <w:rPr>
                      <w:rFonts w:ascii="Times New Roman" w:hAnsi="Times New Roman" w:cs="Times New Roman"/>
                      <w:sz w:val="22"/>
                      <w:szCs w:val="24"/>
                    </w:rPr>
                  </w:pPr>
                  <w:r w:rsidRPr="003B4DB2">
                    <w:rPr>
                      <w:rFonts w:ascii="Times New Roman" w:hAnsi="Times New Roman" w:cs="Times New Roman"/>
                      <w:sz w:val="22"/>
                    </w:rPr>
                    <w:t>Demonstrate effective communication through team presentations and reports to analyze the impact of AI and ML solutions on society and nature.</w:t>
                  </w:r>
                </w:p>
              </w:tc>
            </w:tr>
            <w:tr w:rsidR="003B4DB2" w:rsidRPr="00650514" w14:paraId="1B30F279" w14:textId="77777777" w:rsidTr="00017CCD">
              <w:tc>
                <w:tcPr>
                  <w:tcW w:w="820" w:type="dxa"/>
                </w:tcPr>
                <w:p w14:paraId="61C28A3F" w14:textId="77777777" w:rsidR="003B4DB2" w:rsidRPr="00650514" w:rsidRDefault="003B4DB2" w:rsidP="003B4DB2">
                  <w:pPr>
                    <w:pStyle w:val="ListParagraph"/>
                    <w:keepNext/>
                    <w:numPr>
                      <w:ilvl w:val="0"/>
                      <w:numId w:val="1"/>
                    </w:numPr>
                    <w:suppressAutoHyphens w:val="0"/>
                    <w:spacing w:before="120" w:after="0"/>
                    <w:contextualSpacing/>
                    <w:jc w:val="left"/>
                    <w:rPr>
                      <w:rFonts w:ascii="Times New Roman" w:hAnsi="Times New Roman"/>
                      <w:b/>
                      <w:sz w:val="30"/>
                      <w:szCs w:val="30"/>
                    </w:rPr>
                  </w:pPr>
                </w:p>
              </w:tc>
              <w:tc>
                <w:tcPr>
                  <w:tcW w:w="8956" w:type="dxa"/>
                </w:tcPr>
                <w:p w14:paraId="7F3E7C3B" w14:textId="19925DA8" w:rsidR="003B4DB2" w:rsidRPr="003B4DB2" w:rsidRDefault="003B4DB2" w:rsidP="003B4DB2">
                  <w:pPr>
                    <w:ind w:hanging="2"/>
                    <w:rPr>
                      <w:rFonts w:ascii="Times New Roman" w:hAnsi="Times New Roman" w:cs="Times New Roman"/>
                      <w:sz w:val="22"/>
                      <w:szCs w:val="24"/>
                    </w:rPr>
                  </w:pPr>
                  <w:r w:rsidRPr="003B4DB2">
                    <w:rPr>
                      <w:rFonts w:ascii="Times New Roman" w:hAnsi="Times New Roman" w:cs="Times New Roman"/>
                      <w:sz w:val="22"/>
                    </w:rPr>
                    <w:t xml:space="preserve">Conduct performance evaluation, modeling, and validation of AI and ML solutions benefiting lifelong learning.  </w:t>
                  </w:r>
                </w:p>
              </w:tc>
            </w:tr>
          </w:tbl>
          <w:p w14:paraId="1A6413BD" w14:textId="77777777" w:rsidR="00D2621A" w:rsidRPr="00650514" w:rsidRDefault="00D2621A" w:rsidP="0033057D">
            <w:pPr>
              <w:pStyle w:val="ListParagraph"/>
              <w:autoSpaceDE w:val="0"/>
              <w:autoSpaceDN w:val="0"/>
              <w:adjustRightInd w:val="0"/>
              <w:ind w:left="0"/>
              <w:rPr>
                <w:rFonts w:ascii="Times New Roman" w:hAnsi="Times New Roman"/>
                <w:bCs w:val="0"/>
                <w:sz w:val="30"/>
                <w:szCs w:val="30"/>
              </w:rPr>
            </w:pPr>
          </w:p>
        </w:tc>
      </w:tr>
    </w:tbl>
    <w:p w14:paraId="594E942D" w14:textId="77777777" w:rsidR="004256CC" w:rsidRPr="00433478" w:rsidRDefault="00517FD0" w:rsidP="00B660BB">
      <w:pPr>
        <w:pStyle w:val="ListParagraph"/>
        <w:suppressAutoHyphens w:val="0"/>
        <w:autoSpaceDE w:val="0"/>
        <w:autoSpaceDN w:val="0"/>
        <w:adjustRightInd w:val="0"/>
        <w:spacing w:before="0" w:after="0"/>
        <w:ind w:left="360"/>
        <w:jc w:val="center"/>
        <w:rPr>
          <w:bCs w:val="0"/>
          <w:color w:val="000000"/>
          <w:sz w:val="22"/>
          <w:szCs w:val="22"/>
        </w:rPr>
      </w:pPr>
      <w:r>
        <w:br w:type="page"/>
      </w:r>
    </w:p>
    <w:p w14:paraId="36976A6D" w14:textId="77777777" w:rsidR="00C056C7" w:rsidRPr="00225A23" w:rsidRDefault="00C056C7" w:rsidP="00C056C7">
      <w:pPr>
        <w:ind w:left="2880" w:firstLine="720"/>
        <w:rPr>
          <w:rFonts w:ascii="Times New Roman" w:hAnsi="Times New Roman" w:cs="Times New Roman"/>
          <w:b/>
          <w:sz w:val="28"/>
          <w:szCs w:val="28"/>
          <w:u w:val="single"/>
        </w:rPr>
      </w:pPr>
      <w:r w:rsidRPr="00225A23">
        <w:rPr>
          <w:rFonts w:ascii="Times New Roman" w:hAnsi="Times New Roman" w:cs="Times New Roman"/>
          <w:b/>
          <w:sz w:val="28"/>
          <w:szCs w:val="28"/>
          <w:u w:val="single"/>
        </w:rPr>
        <w:lastRenderedPageBreak/>
        <w:t>Course Content</w:t>
      </w:r>
    </w:p>
    <w:tbl>
      <w:tblPr>
        <w:tblStyle w:val="TableGrid"/>
        <w:tblW w:w="10148" w:type="dxa"/>
        <w:tblLook w:val="04A0" w:firstRow="1" w:lastRow="0" w:firstColumn="1" w:lastColumn="0" w:noHBand="0" w:noVBand="1"/>
      </w:tblPr>
      <w:tblGrid>
        <w:gridCol w:w="9198"/>
        <w:gridCol w:w="950"/>
      </w:tblGrid>
      <w:tr w:rsidR="00F93E6A" w:rsidRPr="001258B0" w14:paraId="0ED9C099" w14:textId="77777777" w:rsidTr="008D05D4">
        <w:trPr>
          <w:trHeight w:val="498"/>
        </w:trPr>
        <w:tc>
          <w:tcPr>
            <w:tcW w:w="9198" w:type="dxa"/>
          </w:tcPr>
          <w:p w14:paraId="23B54CAC" w14:textId="77777777" w:rsidR="008D05D4" w:rsidRPr="001258B0" w:rsidRDefault="008D05D4" w:rsidP="008D05D4">
            <w:pPr>
              <w:pStyle w:val="PlainText"/>
              <w:jc w:val="center"/>
              <w:rPr>
                <w:rFonts w:ascii="Times New Roman" w:hAnsi="Times New Roman"/>
                <w:b/>
                <w:szCs w:val="24"/>
              </w:rPr>
            </w:pPr>
            <w:r w:rsidRPr="001258B0">
              <w:rPr>
                <w:rFonts w:ascii="Times New Roman" w:hAnsi="Times New Roman"/>
                <w:b/>
                <w:szCs w:val="24"/>
              </w:rPr>
              <w:t xml:space="preserve">UNIT </w:t>
            </w:r>
            <w:r w:rsidR="008D5E00" w:rsidRPr="001258B0">
              <w:rPr>
                <w:rFonts w:ascii="Times New Roman" w:hAnsi="Times New Roman"/>
                <w:b/>
                <w:szCs w:val="24"/>
              </w:rPr>
              <w:t>–</w:t>
            </w:r>
            <w:r w:rsidRPr="001258B0">
              <w:rPr>
                <w:rFonts w:ascii="Times New Roman" w:hAnsi="Times New Roman"/>
                <w:b/>
                <w:szCs w:val="24"/>
              </w:rPr>
              <w:t xml:space="preserve"> I</w:t>
            </w:r>
          </w:p>
          <w:p w14:paraId="23ACA868" w14:textId="77777777" w:rsidR="00F76369" w:rsidRPr="001258B0" w:rsidRDefault="00F76369" w:rsidP="00F76369">
            <w:pPr>
              <w:pStyle w:val="TableParagraph"/>
              <w:spacing w:line="240" w:lineRule="exact"/>
              <w:ind w:left="0" w:right="113"/>
              <w:jc w:val="both"/>
              <w:rPr>
                <w:b/>
              </w:rPr>
            </w:pPr>
            <w:r w:rsidRPr="001258B0">
              <w:rPr>
                <w:b/>
              </w:rPr>
              <w:t xml:space="preserve">Introduction: </w:t>
            </w:r>
            <w:r w:rsidRPr="001258B0">
              <w:rPr>
                <w:bCs/>
              </w:rPr>
              <w:t>What is AI?</w:t>
            </w:r>
          </w:p>
          <w:p w14:paraId="31C5595A" w14:textId="77777777" w:rsidR="00F76369" w:rsidRPr="001258B0" w:rsidRDefault="00F76369" w:rsidP="00F76369">
            <w:pPr>
              <w:pStyle w:val="TableParagraph"/>
              <w:spacing w:line="240" w:lineRule="exact"/>
              <w:ind w:left="0" w:right="113"/>
              <w:jc w:val="both"/>
            </w:pPr>
            <w:r w:rsidRPr="001258B0">
              <w:rPr>
                <w:b/>
              </w:rPr>
              <w:t xml:space="preserve">Intelligent agents: </w:t>
            </w:r>
            <w:r w:rsidRPr="001258B0">
              <w:t>Intelligent Agents: Agents and environment; Rationality; the nature of environments; the structure of agents</w:t>
            </w:r>
          </w:p>
          <w:p w14:paraId="45E0E12B" w14:textId="7B0194AE" w:rsidR="00F93E6A" w:rsidRPr="001258B0" w:rsidRDefault="00F76369" w:rsidP="00F76369">
            <w:pPr>
              <w:pStyle w:val="PlainText"/>
              <w:jc w:val="both"/>
              <w:rPr>
                <w:rFonts w:ascii="Times New Roman" w:hAnsi="Times New Roman"/>
                <w:b/>
                <w:szCs w:val="24"/>
              </w:rPr>
            </w:pPr>
            <w:r w:rsidRPr="001258B0">
              <w:rPr>
                <w:rFonts w:ascii="Times New Roman" w:hAnsi="Times New Roman"/>
                <w:b/>
              </w:rPr>
              <w:t>Problem Solving &amp; Uninformed Search Strategies:</w:t>
            </w:r>
            <w:r w:rsidRPr="001258B0">
              <w:rPr>
                <w:rFonts w:ascii="Times New Roman" w:hAnsi="Times New Roman"/>
              </w:rPr>
              <w:t xml:space="preserve"> Problem-solving agents, Breadth-first Search, Depth-first Search, Depth-limited </w:t>
            </w:r>
            <w:proofErr w:type="gramStart"/>
            <w:r w:rsidRPr="001258B0">
              <w:rPr>
                <w:rFonts w:ascii="Times New Roman" w:hAnsi="Times New Roman"/>
              </w:rPr>
              <w:t>Search</w:t>
            </w:r>
            <w:proofErr w:type="gramEnd"/>
            <w:r w:rsidRPr="001258B0">
              <w:rPr>
                <w:rFonts w:ascii="Times New Roman" w:hAnsi="Times New Roman"/>
              </w:rPr>
              <w:t xml:space="preserve"> and Iterative Deepening Depth First Search</w:t>
            </w:r>
          </w:p>
        </w:tc>
        <w:tc>
          <w:tcPr>
            <w:tcW w:w="950" w:type="dxa"/>
            <w:vAlign w:val="center"/>
          </w:tcPr>
          <w:p w14:paraId="5F2AFA86" w14:textId="5D1176A5" w:rsidR="00F93E6A" w:rsidRPr="001258B0" w:rsidRDefault="00011DFA" w:rsidP="00EB4335">
            <w:pPr>
              <w:rPr>
                <w:rFonts w:ascii="Times New Roman" w:hAnsi="Times New Roman" w:cs="Times New Roman"/>
                <w:szCs w:val="24"/>
              </w:rPr>
            </w:pPr>
            <w:r w:rsidRPr="001258B0">
              <w:rPr>
                <w:rFonts w:ascii="Times New Roman" w:hAnsi="Times New Roman" w:cs="Times New Roman"/>
                <w:szCs w:val="24"/>
              </w:rPr>
              <w:t>0</w:t>
            </w:r>
            <w:r w:rsidR="00CF61D8" w:rsidRPr="001258B0">
              <w:rPr>
                <w:rFonts w:ascii="Times New Roman" w:hAnsi="Times New Roman" w:cs="Times New Roman"/>
                <w:szCs w:val="24"/>
              </w:rPr>
              <w:t>9</w:t>
            </w:r>
            <w:r w:rsidRPr="001258B0">
              <w:rPr>
                <w:rFonts w:ascii="Times New Roman" w:hAnsi="Times New Roman" w:cs="Times New Roman"/>
                <w:szCs w:val="24"/>
              </w:rPr>
              <w:t xml:space="preserve"> </w:t>
            </w:r>
            <w:r w:rsidR="00F93E6A" w:rsidRPr="001258B0">
              <w:rPr>
                <w:rFonts w:ascii="Times New Roman" w:hAnsi="Times New Roman" w:cs="Times New Roman"/>
                <w:szCs w:val="24"/>
              </w:rPr>
              <w:t>H</w:t>
            </w:r>
            <w:r w:rsidR="00284134" w:rsidRPr="001258B0">
              <w:rPr>
                <w:rFonts w:ascii="Times New Roman" w:hAnsi="Times New Roman" w:cs="Times New Roman"/>
                <w:szCs w:val="24"/>
              </w:rPr>
              <w:t>r</w:t>
            </w:r>
            <w:r w:rsidR="00F93E6A" w:rsidRPr="001258B0">
              <w:rPr>
                <w:rFonts w:ascii="Times New Roman" w:hAnsi="Times New Roman" w:cs="Times New Roman"/>
                <w:szCs w:val="24"/>
              </w:rPr>
              <w:t>s</w:t>
            </w:r>
            <w:r w:rsidR="00284134" w:rsidRPr="001258B0">
              <w:rPr>
                <w:rFonts w:ascii="Times New Roman" w:hAnsi="Times New Roman" w:cs="Times New Roman"/>
                <w:szCs w:val="24"/>
              </w:rPr>
              <w:t>.</w:t>
            </w:r>
          </w:p>
        </w:tc>
      </w:tr>
      <w:tr w:rsidR="008D05D4" w:rsidRPr="001258B0" w14:paraId="6E23FEE8" w14:textId="77777777" w:rsidTr="008D05D4">
        <w:trPr>
          <w:trHeight w:val="498"/>
        </w:trPr>
        <w:tc>
          <w:tcPr>
            <w:tcW w:w="9198" w:type="dxa"/>
          </w:tcPr>
          <w:p w14:paraId="52BE5FDC" w14:textId="77777777" w:rsidR="008D05D4" w:rsidRPr="001258B0" w:rsidRDefault="008D05D4" w:rsidP="008D05D4">
            <w:pPr>
              <w:pStyle w:val="PlainText"/>
              <w:jc w:val="center"/>
              <w:rPr>
                <w:rFonts w:ascii="Times New Roman" w:hAnsi="Times New Roman"/>
                <w:b/>
                <w:szCs w:val="24"/>
              </w:rPr>
            </w:pPr>
            <w:r w:rsidRPr="001258B0">
              <w:rPr>
                <w:rFonts w:ascii="Times New Roman" w:hAnsi="Times New Roman"/>
                <w:b/>
                <w:szCs w:val="24"/>
              </w:rPr>
              <w:t xml:space="preserve">UNIT </w:t>
            </w:r>
            <w:r w:rsidR="008D5E00" w:rsidRPr="001258B0">
              <w:rPr>
                <w:rFonts w:ascii="Times New Roman" w:hAnsi="Times New Roman"/>
                <w:b/>
                <w:szCs w:val="24"/>
              </w:rPr>
              <w:t>–</w:t>
            </w:r>
            <w:r w:rsidRPr="001258B0">
              <w:rPr>
                <w:rFonts w:ascii="Times New Roman" w:hAnsi="Times New Roman"/>
                <w:b/>
                <w:szCs w:val="24"/>
              </w:rPr>
              <w:t xml:space="preserve"> II</w:t>
            </w:r>
          </w:p>
          <w:p w14:paraId="3773E0C1" w14:textId="77777777" w:rsidR="00F76369" w:rsidRPr="001258B0" w:rsidRDefault="00F76369" w:rsidP="00F76369">
            <w:pPr>
              <w:pStyle w:val="TableParagraph"/>
              <w:spacing w:line="238" w:lineRule="exact"/>
              <w:ind w:left="0" w:right="113"/>
              <w:jc w:val="both"/>
              <w:rPr>
                <w:bCs/>
              </w:rPr>
            </w:pPr>
            <w:r w:rsidRPr="001258B0">
              <w:rPr>
                <w:b/>
              </w:rPr>
              <w:t xml:space="preserve">Informed (Heuristic) Search Strategies: </w:t>
            </w:r>
            <w:r w:rsidRPr="001258B0">
              <w:rPr>
                <w:bCs/>
              </w:rPr>
              <w:t>A</w:t>
            </w:r>
            <w:r w:rsidRPr="001258B0">
              <w:rPr>
                <w:bCs/>
                <w:vertAlign w:val="superscript"/>
              </w:rPr>
              <w:t>*</w:t>
            </w:r>
            <w:r w:rsidRPr="001258B0">
              <w:rPr>
                <w:b/>
              </w:rPr>
              <w:t xml:space="preserve"> </w:t>
            </w:r>
            <w:r w:rsidRPr="001258B0">
              <w:rPr>
                <w:bCs/>
              </w:rPr>
              <w:t>Search, Heuristic Functions</w:t>
            </w:r>
            <w:r w:rsidRPr="001258B0">
              <w:rPr>
                <w:b/>
              </w:rPr>
              <w:t xml:space="preserve"> </w:t>
            </w:r>
          </w:p>
          <w:p w14:paraId="73822DE4" w14:textId="77777777" w:rsidR="00F76369" w:rsidRPr="001258B0" w:rsidRDefault="00F76369" w:rsidP="00F76369">
            <w:pPr>
              <w:pStyle w:val="TableParagraph"/>
              <w:spacing w:line="238" w:lineRule="exact"/>
              <w:ind w:left="6" w:right="113"/>
              <w:jc w:val="both"/>
              <w:rPr>
                <w:bCs/>
              </w:rPr>
            </w:pPr>
            <w:r w:rsidRPr="001258B0">
              <w:rPr>
                <w:b/>
              </w:rPr>
              <w:t xml:space="preserve">Beyond Classical Search: </w:t>
            </w:r>
            <w:r w:rsidRPr="001258B0">
              <w:rPr>
                <w:bCs/>
                <w:szCs w:val="23"/>
                <w:lang w:val="en-IN"/>
              </w:rPr>
              <w:t>Local Search Algorithms and Optimization Problems, Hill-climbing Search, Simulated Annealing, Local-beam Search, Genetic Algorithms</w:t>
            </w:r>
          </w:p>
          <w:p w14:paraId="2BC13667" w14:textId="6427859A" w:rsidR="008D05D4" w:rsidRPr="001258B0" w:rsidRDefault="00F76369" w:rsidP="00F76369">
            <w:pPr>
              <w:pStyle w:val="PlainText"/>
              <w:jc w:val="both"/>
              <w:rPr>
                <w:rFonts w:ascii="Times New Roman" w:hAnsi="Times New Roman"/>
                <w:szCs w:val="24"/>
              </w:rPr>
            </w:pPr>
            <w:r w:rsidRPr="001258B0">
              <w:rPr>
                <w:rFonts w:ascii="Times New Roman" w:hAnsi="Times New Roman"/>
                <w:b/>
              </w:rPr>
              <w:t>Adversarial search:</w:t>
            </w:r>
            <w:r w:rsidRPr="001258B0">
              <w:rPr>
                <w:rFonts w:ascii="Times New Roman" w:hAnsi="Times New Roman"/>
                <w:szCs w:val="26"/>
              </w:rPr>
              <w:t xml:space="preserve"> </w:t>
            </w:r>
            <w:r w:rsidRPr="001258B0">
              <w:rPr>
                <w:rFonts w:ascii="Times New Roman" w:hAnsi="Times New Roman"/>
              </w:rPr>
              <w:t>Games, Optimal decision in games, Alpha-Beta Pruning</w:t>
            </w:r>
          </w:p>
        </w:tc>
        <w:tc>
          <w:tcPr>
            <w:tcW w:w="950" w:type="dxa"/>
          </w:tcPr>
          <w:p w14:paraId="2E50D5BA" w14:textId="657797AD" w:rsidR="008D05D4" w:rsidRPr="001258B0" w:rsidRDefault="00CF61D8" w:rsidP="008D05D4">
            <w:pPr>
              <w:rPr>
                <w:rFonts w:ascii="Times New Roman" w:hAnsi="Times New Roman" w:cs="Times New Roman"/>
                <w:szCs w:val="24"/>
              </w:rPr>
            </w:pPr>
            <w:r w:rsidRPr="001258B0">
              <w:rPr>
                <w:rFonts w:ascii="Times New Roman" w:hAnsi="Times New Roman" w:cs="Times New Roman"/>
                <w:szCs w:val="24"/>
              </w:rPr>
              <w:t>09</w:t>
            </w:r>
            <w:r w:rsidR="00011DFA" w:rsidRPr="001258B0">
              <w:rPr>
                <w:rFonts w:ascii="Times New Roman" w:hAnsi="Times New Roman" w:cs="Times New Roman"/>
                <w:szCs w:val="24"/>
              </w:rPr>
              <w:t xml:space="preserve"> </w:t>
            </w:r>
            <w:r w:rsidR="008D05D4" w:rsidRPr="001258B0">
              <w:rPr>
                <w:rFonts w:ascii="Times New Roman" w:hAnsi="Times New Roman" w:cs="Times New Roman"/>
                <w:szCs w:val="24"/>
              </w:rPr>
              <w:t>H</w:t>
            </w:r>
            <w:r w:rsidR="00284134" w:rsidRPr="001258B0">
              <w:rPr>
                <w:rFonts w:ascii="Times New Roman" w:hAnsi="Times New Roman" w:cs="Times New Roman"/>
                <w:szCs w:val="24"/>
              </w:rPr>
              <w:t>r</w:t>
            </w:r>
            <w:r w:rsidR="008D05D4" w:rsidRPr="001258B0">
              <w:rPr>
                <w:rFonts w:ascii="Times New Roman" w:hAnsi="Times New Roman" w:cs="Times New Roman"/>
                <w:szCs w:val="24"/>
              </w:rPr>
              <w:t>s</w:t>
            </w:r>
            <w:r w:rsidR="00284134" w:rsidRPr="001258B0">
              <w:rPr>
                <w:rFonts w:ascii="Times New Roman" w:hAnsi="Times New Roman" w:cs="Times New Roman"/>
                <w:szCs w:val="24"/>
              </w:rPr>
              <w:t>.</w:t>
            </w:r>
          </w:p>
        </w:tc>
      </w:tr>
      <w:tr w:rsidR="008D05D4" w:rsidRPr="001258B0" w14:paraId="1B8453A5" w14:textId="77777777" w:rsidTr="008D05D4">
        <w:trPr>
          <w:trHeight w:val="498"/>
        </w:trPr>
        <w:tc>
          <w:tcPr>
            <w:tcW w:w="9198" w:type="dxa"/>
          </w:tcPr>
          <w:p w14:paraId="75F70F47" w14:textId="0FEB048F" w:rsidR="008D05D4" w:rsidRPr="001258B0" w:rsidRDefault="008D05D4" w:rsidP="00C40CBE">
            <w:pPr>
              <w:snapToGrid w:val="0"/>
              <w:jc w:val="center"/>
              <w:rPr>
                <w:rFonts w:ascii="Times New Roman" w:hAnsi="Times New Roman" w:cs="Times New Roman"/>
                <w:b/>
                <w:szCs w:val="24"/>
              </w:rPr>
            </w:pPr>
            <w:r w:rsidRPr="001258B0">
              <w:rPr>
                <w:rFonts w:ascii="Times New Roman" w:hAnsi="Times New Roman" w:cs="Times New Roman"/>
                <w:b/>
                <w:szCs w:val="24"/>
              </w:rPr>
              <w:t>UNIT-III</w:t>
            </w:r>
          </w:p>
          <w:p w14:paraId="3DF64C01"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rPr>
              <w:t>Supervised Learning</w:t>
            </w:r>
            <w:r w:rsidRPr="001258B0">
              <w:rPr>
                <w:rFonts w:ascii="Times New Roman" w:hAnsi="Times New Roman"/>
              </w:rPr>
              <w:t>: Basic Concepts, General Framework for Classification</w:t>
            </w:r>
          </w:p>
          <w:p w14:paraId="2CCE8640"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rPr>
              <w:t>Decision Tree Classifier</w:t>
            </w:r>
            <w:r w:rsidRPr="001258B0">
              <w:rPr>
                <w:rFonts w:ascii="Times New Roman" w:hAnsi="Times New Roman"/>
              </w:rPr>
              <w:t xml:space="preserve">-A Basic Algorithm to Build a Decision Tree, Methods for Expressing Attribute Test Conditions, Measures for Selecting an Attribute Test Condition, Algorithm for Decision Tree Induction, Characteristics of Decision Tree Classifiers, </w:t>
            </w:r>
          </w:p>
          <w:p w14:paraId="0A010E75"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rPr>
              <w:t>Model Overfitting-</w:t>
            </w:r>
            <w:r w:rsidRPr="001258B0">
              <w:rPr>
                <w:rFonts w:ascii="Times New Roman" w:hAnsi="Times New Roman"/>
              </w:rPr>
              <w:t xml:space="preserve"> Reasons for Model Overfitting</w:t>
            </w:r>
          </w:p>
          <w:p w14:paraId="27AAAD2F" w14:textId="659463BC" w:rsidR="008D05D4" w:rsidRPr="001258B0" w:rsidRDefault="00F76369" w:rsidP="00F76369">
            <w:pPr>
              <w:snapToGrid w:val="0"/>
              <w:rPr>
                <w:rFonts w:ascii="Times New Roman" w:hAnsi="Times New Roman" w:cs="Times New Roman"/>
                <w:b/>
                <w:szCs w:val="24"/>
              </w:rPr>
            </w:pPr>
            <w:r w:rsidRPr="001258B0">
              <w:rPr>
                <w:rFonts w:ascii="Times New Roman" w:hAnsi="Times New Roman"/>
                <w:b/>
              </w:rPr>
              <w:t>Model Selection</w:t>
            </w:r>
            <w:r w:rsidRPr="001258B0">
              <w:rPr>
                <w:rFonts w:ascii="Times New Roman" w:hAnsi="Times New Roman"/>
              </w:rPr>
              <w:t xml:space="preserve"> - Using a Validation Set, Incorporating Model Complexity, Estimating Statistical Bounds, Model Selection for Decision Trees, Model Evaluation</w:t>
            </w:r>
          </w:p>
        </w:tc>
        <w:tc>
          <w:tcPr>
            <w:tcW w:w="950" w:type="dxa"/>
          </w:tcPr>
          <w:p w14:paraId="59C2A6C2" w14:textId="61019E65" w:rsidR="008D05D4" w:rsidRPr="001258B0" w:rsidRDefault="00011DFA" w:rsidP="008D05D4">
            <w:pPr>
              <w:rPr>
                <w:rFonts w:ascii="Times New Roman" w:hAnsi="Times New Roman" w:cs="Times New Roman"/>
                <w:szCs w:val="24"/>
              </w:rPr>
            </w:pPr>
            <w:r w:rsidRPr="001258B0">
              <w:rPr>
                <w:rFonts w:ascii="Times New Roman" w:hAnsi="Times New Roman" w:cs="Times New Roman"/>
                <w:szCs w:val="24"/>
              </w:rPr>
              <w:t xml:space="preserve">09 </w:t>
            </w:r>
            <w:r w:rsidR="008D05D4" w:rsidRPr="001258B0">
              <w:rPr>
                <w:rFonts w:ascii="Times New Roman" w:hAnsi="Times New Roman" w:cs="Times New Roman"/>
                <w:szCs w:val="24"/>
              </w:rPr>
              <w:t>Hrs</w:t>
            </w:r>
            <w:r w:rsidR="00284134" w:rsidRPr="001258B0">
              <w:rPr>
                <w:rFonts w:ascii="Times New Roman" w:hAnsi="Times New Roman" w:cs="Times New Roman"/>
                <w:szCs w:val="24"/>
              </w:rPr>
              <w:t>.</w:t>
            </w:r>
          </w:p>
        </w:tc>
      </w:tr>
      <w:tr w:rsidR="008D05D4" w:rsidRPr="001258B0" w14:paraId="3CABC45F" w14:textId="77777777" w:rsidTr="008D05D4">
        <w:trPr>
          <w:trHeight w:val="498"/>
        </w:trPr>
        <w:tc>
          <w:tcPr>
            <w:tcW w:w="9198" w:type="dxa"/>
          </w:tcPr>
          <w:p w14:paraId="3E899B63" w14:textId="20484ECC" w:rsidR="008D05D4" w:rsidRPr="001258B0" w:rsidRDefault="008D05D4" w:rsidP="00C40CBE">
            <w:pPr>
              <w:pStyle w:val="PlainText"/>
              <w:jc w:val="center"/>
              <w:rPr>
                <w:rFonts w:ascii="Times New Roman" w:hAnsi="Times New Roman"/>
                <w:b/>
                <w:bCs/>
                <w:szCs w:val="24"/>
              </w:rPr>
            </w:pPr>
            <w:r w:rsidRPr="001258B0">
              <w:rPr>
                <w:rFonts w:ascii="Times New Roman" w:hAnsi="Times New Roman"/>
                <w:b/>
                <w:bCs/>
                <w:szCs w:val="24"/>
              </w:rPr>
              <w:t>UNIT –IV</w:t>
            </w:r>
          </w:p>
          <w:p w14:paraId="226A72C6"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bCs w:val="0"/>
              </w:rPr>
              <w:t>Nearest Neighbor Classifiers-</w:t>
            </w:r>
            <w:r w:rsidRPr="001258B0">
              <w:rPr>
                <w:rFonts w:ascii="Times New Roman" w:hAnsi="Times New Roman"/>
                <w:bCs w:val="0"/>
              </w:rPr>
              <w:t>Characteristics of Nearest Neighbor Classifiers</w:t>
            </w:r>
          </w:p>
          <w:p w14:paraId="68C1D95D"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bCs w:val="0"/>
              </w:rPr>
              <w:t>Naive Bayes Classifier</w:t>
            </w:r>
            <w:r w:rsidRPr="001258B0">
              <w:rPr>
                <w:rFonts w:ascii="Times New Roman" w:hAnsi="Times New Roman"/>
                <w:bCs w:val="0"/>
              </w:rPr>
              <w:t xml:space="preserve">-Basics of Probability Theory, Naive Bayes assumption </w:t>
            </w:r>
          </w:p>
          <w:p w14:paraId="6FBCB0E7" w14:textId="77777777" w:rsidR="00F76369" w:rsidRPr="001258B0" w:rsidRDefault="00F76369" w:rsidP="00F76369">
            <w:pPr>
              <w:autoSpaceDE w:val="0"/>
              <w:autoSpaceDN w:val="0"/>
              <w:adjustRightInd w:val="0"/>
              <w:rPr>
                <w:rFonts w:ascii="Times New Roman" w:eastAsia="CMR10" w:hAnsi="Times New Roman"/>
              </w:rPr>
            </w:pPr>
            <w:r w:rsidRPr="001258B0">
              <w:rPr>
                <w:rFonts w:ascii="Times New Roman" w:hAnsi="Times New Roman"/>
                <w:b/>
                <w:bCs w:val="0"/>
              </w:rPr>
              <w:t>Logistic Regression</w:t>
            </w:r>
            <w:r w:rsidRPr="001258B0">
              <w:rPr>
                <w:rFonts w:ascii="Times New Roman" w:hAnsi="Times New Roman"/>
                <w:bCs w:val="0"/>
              </w:rPr>
              <w:t>-Logistic Regression as a Generalized Linear Model, Learning Model Parameters, Characteristics of Logistic Regression</w:t>
            </w:r>
            <w:r w:rsidRPr="001258B0">
              <w:rPr>
                <w:rFonts w:ascii="Times New Roman" w:eastAsia="CMR10" w:hAnsi="Times New Roman"/>
              </w:rPr>
              <w:t xml:space="preserve"> </w:t>
            </w:r>
          </w:p>
          <w:p w14:paraId="64D68BB7" w14:textId="34DB923E" w:rsidR="008D05D4" w:rsidRPr="001258B0" w:rsidRDefault="00F76369" w:rsidP="00F76369">
            <w:pPr>
              <w:pStyle w:val="PlainText"/>
              <w:jc w:val="both"/>
            </w:pPr>
            <w:r w:rsidRPr="001258B0">
              <w:rPr>
                <w:rFonts w:ascii="Times New Roman" w:hAnsi="Times New Roman"/>
                <w:b/>
              </w:rPr>
              <w:t>Ensemble Methods</w:t>
            </w:r>
            <w:r w:rsidRPr="001258B0">
              <w:rPr>
                <w:rFonts w:ascii="Times New Roman" w:hAnsi="Times New Roman"/>
              </w:rPr>
              <w:t xml:space="preserve"> – Methods for constructing Ensemble classifier, Bagging, Boosting, Random Forests</w:t>
            </w:r>
          </w:p>
        </w:tc>
        <w:tc>
          <w:tcPr>
            <w:tcW w:w="950" w:type="dxa"/>
          </w:tcPr>
          <w:p w14:paraId="15BADC8D" w14:textId="1FFB157F" w:rsidR="008D05D4" w:rsidRPr="001258B0" w:rsidRDefault="00011DFA" w:rsidP="008D05D4">
            <w:pPr>
              <w:rPr>
                <w:rFonts w:ascii="Times New Roman" w:hAnsi="Times New Roman" w:cs="Times New Roman"/>
                <w:szCs w:val="24"/>
              </w:rPr>
            </w:pPr>
            <w:r w:rsidRPr="001258B0">
              <w:rPr>
                <w:rFonts w:ascii="Times New Roman" w:hAnsi="Times New Roman" w:cs="Times New Roman"/>
                <w:szCs w:val="24"/>
              </w:rPr>
              <w:t xml:space="preserve">09 </w:t>
            </w:r>
            <w:r w:rsidR="008D05D4" w:rsidRPr="001258B0">
              <w:rPr>
                <w:rFonts w:ascii="Times New Roman" w:hAnsi="Times New Roman" w:cs="Times New Roman"/>
                <w:szCs w:val="24"/>
              </w:rPr>
              <w:t>H</w:t>
            </w:r>
            <w:r w:rsidR="00284134" w:rsidRPr="001258B0">
              <w:rPr>
                <w:rFonts w:ascii="Times New Roman" w:hAnsi="Times New Roman" w:cs="Times New Roman"/>
                <w:szCs w:val="24"/>
              </w:rPr>
              <w:t>r</w:t>
            </w:r>
            <w:r w:rsidR="008D05D4" w:rsidRPr="001258B0">
              <w:rPr>
                <w:rFonts w:ascii="Times New Roman" w:hAnsi="Times New Roman" w:cs="Times New Roman"/>
                <w:szCs w:val="24"/>
              </w:rPr>
              <w:t>s</w:t>
            </w:r>
            <w:r w:rsidR="00284134" w:rsidRPr="001258B0">
              <w:rPr>
                <w:rFonts w:ascii="Times New Roman" w:hAnsi="Times New Roman" w:cs="Times New Roman"/>
                <w:szCs w:val="24"/>
              </w:rPr>
              <w:t>.</w:t>
            </w:r>
          </w:p>
        </w:tc>
      </w:tr>
      <w:tr w:rsidR="008D05D4" w:rsidRPr="001258B0" w14:paraId="721D9D22" w14:textId="77777777" w:rsidTr="008D05D4">
        <w:trPr>
          <w:trHeight w:val="498"/>
        </w:trPr>
        <w:tc>
          <w:tcPr>
            <w:tcW w:w="9198" w:type="dxa"/>
          </w:tcPr>
          <w:p w14:paraId="24993E5D" w14:textId="77777777" w:rsidR="008D05D4" w:rsidRPr="001258B0" w:rsidRDefault="008D05D4" w:rsidP="008D05D4">
            <w:pPr>
              <w:spacing w:after="0"/>
              <w:jc w:val="center"/>
              <w:rPr>
                <w:rFonts w:ascii="Times New Roman" w:hAnsi="Times New Roman" w:cs="Times New Roman"/>
                <w:b/>
                <w:szCs w:val="24"/>
              </w:rPr>
            </w:pPr>
            <w:r w:rsidRPr="001258B0">
              <w:rPr>
                <w:rFonts w:ascii="Times New Roman" w:hAnsi="Times New Roman" w:cs="Times New Roman"/>
                <w:b/>
                <w:szCs w:val="24"/>
              </w:rPr>
              <w:t xml:space="preserve">UNIT </w:t>
            </w:r>
            <w:r w:rsidR="008D5E00" w:rsidRPr="001258B0">
              <w:rPr>
                <w:rFonts w:ascii="Times New Roman" w:hAnsi="Times New Roman" w:cs="Times New Roman"/>
                <w:b/>
                <w:szCs w:val="24"/>
              </w:rPr>
              <w:t>–</w:t>
            </w:r>
            <w:r w:rsidRPr="001258B0">
              <w:rPr>
                <w:rFonts w:ascii="Times New Roman" w:hAnsi="Times New Roman" w:cs="Times New Roman"/>
                <w:b/>
                <w:szCs w:val="24"/>
              </w:rPr>
              <w:t xml:space="preserve"> V</w:t>
            </w:r>
          </w:p>
          <w:p w14:paraId="4519E795"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bCs w:val="0"/>
              </w:rPr>
              <w:t>Unsupervised Learning</w:t>
            </w:r>
            <w:r w:rsidRPr="001258B0">
              <w:rPr>
                <w:rFonts w:ascii="Times New Roman" w:hAnsi="Times New Roman"/>
                <w:bCs w:val="0"/>
              </w:rPr>
              <w:t>- Overview, What Is Cluster Analysis, Different Types of Clustering’s, Different Types of Clusters</w:t>
            </w:r>
          </w:p>
          <w:p w14:paraId="0DD60E08" w14:textId="77777777" w:rsidR="00F76369" w:rsidRPr="001258B0" w:rsidRDefault="00F76369" w:rsidP="00F76369">
            <w:pPr>
              <w:autoSpaceDE w:val="0"/>
              <w:autoSpaceDN w:val="0"/>
              <w:adjustRightInd w:val="0"/>
              <w:rPr>
                <w:rFonts w:ascii="Times New Roman" w:hAnsi="Times New Roman"/>
                <w:bCs w:val="0"/>
              </w:rPr>
            </w:pPr>
            <w:r w:rsidRPr="001258B0">
              <w:rPr>
                <w:rFonts w:ascii="Times New Roman" w:hAnsi="Times New Roman"/>
                <w:b/>
                <w:bCs w:val="0"/>
              </w:rPr>
              <w:t>K-means</w:t>
            </w:r>
            <w:r w:rsidRPr="001258B0">
              <w:rPr>
                <w:rFonts w:ascii="Times New Roman" w:hAnsi="Times New Roman"/>
                <w:bCs w:val="0"/>
              </w:rPr>
              <w:t xml:space="preserve">-The Basic K-means Algorithm, Additional Issues, Bisecting K-means, K-means and Different Types of Clusters, Strengths and Weaknesses, K-means as an Optimization Problem </w:t>
            </w:r>
          </w:p>
          <w:p w14:paraId="0D383109" w14:textId="67E506A5" w:rsidR="008D05D4" w:rsidRPr="001258B0" w:rsidRDefault="00F76369" w:rsidP="00F76369">
            <w:pPr>
              <w:pStyle w:val="PlainText"/>
              <w:jc w:val="both"/>
              <w:rPr>
                <w:rFonts w:ascii="Times New Roman" w:hAnsi="Times New Roman"/>
                <w:szCs w:val="24"/>
              </w:rPr>
            </w:pPr>
            <w:r w:rsidRPr="001258B0">
              <w:rPr>
                <w:rFonts w:ascii="Times New Roman" w:hAnsi="Times New Roman"/>
                <w:b/>
              </w:rPr>
              <w:t>Cluster Evaluation</w:t>
            </w:r>
            <w:r w:rsidRPr="001258B0">
              <w:rPr>
                <w:rFonts w:ascii="Times New Roman" w:hAnsi="Times New Roman"/>
              </w:rPr>
              <w:t>-Overview, Unsupervised Cluster Evaluation Using Cohesion and Separation, Unsupervised Cluster Evaluation Using the Proximity Matrix, Determining the Correct Number of Clusters, Supervised Measures of Cluster Validity, Assessing the Significance of Cluster Validity Measures, Choosing a Cluster Validity Measure</w:t>
            </w:r>
          </w:p>
        </w:tc>
        <w:tc>
          <w:tcPr>
            <w:tcW w:w="950" w:type="dxa"/>
          </w:tcPr>
          <w:p w14:paraId="3FBDDEEA" w14:textId="09CFAA7D" w:rsidR="008D05D4" w:rsidRPr="001258B0" w:rsidRDefault="00011DFA" w:rsidP="008D05D4">
            <w:pPr>
              <w:rPr>
                <w:rFonts w:ascii="Times New Roman" w:hAnsi="Times New Roman" w:cs="Times New Roman"/>
                <w:szCs w:val="24"/>
              </w:rPr>
            </w:pPr>
            <w:r w:rsidRPr="001258B0">
              <w:rPr>
                <w:rFonts w:ascii="Times New Roman" w:hAnsi="Times New Roman" w:cs="Times New Roman"/>
                <w:szCs w:val="24"/>
              </w:rPr>
              <w:t xml:space="preserve">09 </w:t>
            </w:r>
            <w:r w:rsidR="00284134" w:rsidRPr="001258B0">
              <w:rPr>
                <w:rFonts w:ascii="Times New Roman" w:hAnsi="Times New Roman" w:cs="Times New Roman"/>
                <w:szCs w:val="24"/>
              </w:rPr>
              <w:t>Hr</w:t>
            </w:r>
            <w:r w:rsidR="008D05D4" w:rsidRPr="001258B0">
              <w:rPr>
                <w:rFonts w:ascii="Times New Roman" w:hAnsi="Times New Roman" w:cs="Times New Roman"/>
                <w:szCs w:val="24"/>
              </w:rPr>
              <w:t>s</w:t>
            </w:r>
            <w:r w:rsidR="00284134" w:rsidRPr="001258B0">
              <w:rPr>
                <w:rFonts w:ascii="Times New Roman" w:hAnsi="Times New Roman" w:cs="Times New Roman"/>
                <w:szCs w:val="24"/>
              </w:rPr>
              <w:t>.</w:t>
            </w:r>
          </w:p>
        </w:tc>
      </w:tr>
    </w:tbl>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0"/>
        <w:gridCol w:w="9701"/>
      </w:tblGrid>
      <w:tr w:rsidR="008D05D4" w:rsidRPr="001258B0" w14:paraId="7D9D7EE1" w14:textId="77777777" w:rsidTr="00284134">
        <w:trPr>
          <w:trHeight w:val="219"/>
        </w:trPr>
        <w:tc>
          <w:tcPr>
            <w:tcW w:w="10201" w:type="dxa"/>
            <w:gridSpan w:val="2"/>
          </w:tcPr>
          <w:p w14:paraId="64A734B2" w14:textId="77777777" w:rsidR="008D05D4" w:rsidRPr="001258B0" w:rsidRDefault="008D05D4" w:rsidP="00416148">
            <w:pPr>
              <w:spacing w:after="0"/>
              <w:rPr>
                <w:rFonts w:ascii="Times New Roman" w:hAnsi="Times New Roman" w:cs="Times New Roman"/>
                <w:sz w:val="22"/>
              </w:rPr>
            </w:pPr>
            <w:r w:rsidRPr="001258B0">
              <w:rPr>
                <w:rFonts w:ascii="Times New Roman" w:hAnsi="Times New Roman" w:cs="Times New Roman"/>
                <w:b/>
                <w:sz w:val="22"/>
                <w:szCs w:val="24"/>
              </w:rPr>
              <w:t>Reference Books</w:t>
            </w:r>
          </w:p>
        </w:tc>
      </w:tr>
      <w:tr w:rsidR="00E77CE5" w:rsidRPr="001258B0" w14:paraId="1AE30F04" w14:textId="77777777" w:rsidTr="00284134">
        <w:trPr>
          <w:trHeight w:val="558"/>
        </w:trPr>
        <w:tc>
          <w:tcPr>
            <w:tcW w:w="500" w:type="dxa"/>
          </w:tcPr>
          <w:p w14:paraId="1E19855C" w14:textId="77777777" w:rsidR="00E77CE5" w:rsidRPr="001258B0" w:rsidRDefault="00E77CE5" w:rsidP="00E77CE5">
            <w:pPr>
              <w:tabs>
                <w:tab w:val="left" w:pos="6955"/>
                <w:tab w:val="left" w:pos="7336"/>
              </w:tabs>
              <w:spacing w:after="0"/>
              <w:ind w:left="90"/>
              <w:contextualSpacing/>
              <w:jc w:val="center"/>
              <w:rPr>
                <w:rFonts w:ascii="Times New Roman" w:hAnsi="Times New Roman" w:cs="Times New Roman"/>
                <w:sz w:val="22"/>
                <w:szCs w:val="22"/>
              </w:rPr>
            </w:pPr>
            <w:r w:rsidRPr="001258B0">
              <w:rPr>
                <w:rFonts w:ascii="Times New Roman" w:hAnsi="Times New Roman" w:cs="Times New Roman"/>
                <w:sz w:val="22"/>
                <w:szCs w:val="22"/>
              </w:rPr>
              <w:t>1.</w:t>
            </w:r>
          </w:p>
        </w:tc>
        <w:tc>
          <w:tcPr>
            <w:tcW w:w="9701" w:type="dxa"/>
          </w:tcPr>
          <w:p w14:paraId="541DEB91" w14:textId="06E9177C" w:rsidR="00E77CE5" w:rsidRPr="001258B0" w:rsidRDefault="00E77CE5" w:rsidP="00E77CE5">
            <w:pPr>
              <w:spacing w:after="0"/>
              <w:rPr>
                <w:rFonts w:ascii="Times New Roman" w:hAnsi="Times New Roman" w:cs="Times New Roman"/>
                <w:sz w:val="22"/>
              </w:rPr>
            </w:pPr>
            <w:r w:rsidRPr="001258B0">
              <w:rPr>
                <w:rFonts w:ascii="Times New Roman" w:hAnsi="Times New Roman" w:cs="Times New Roman"/>
                <w:sz w:val="22"/>
              </w:rPr>
              <w:t xml:space="preserve">AI – A Modern </w:t>
            </w:r>
            <w:proofErr w:type="gramStart"/>
            <w:r w:rsidRPr="001258B0">
              <w:rPr>
                <w:rFonts w:ascii="Times New Roman" w:hAnsi="Times New Roman" w:cs="Times New Roman"/>
                <w:sz w:val="22"/>
              </w:rPr>
              <w:t>Approach ,Stuart</w:t>
            </w:r>
            <w:proofErr w:type="gramEnd"/>
            <w:r w:rsidRPr="001258B0">
              <w:rPr>
                <w:rFonts w:ascii="Times New Roman" w:hAnsi="Times New Roman" w:cs="Times New Roman"/>
                <w:sz w:val="22"/>
              </w:rPr>
              <w:t xml:space="preserve"> Russel, Peter Norvig, 3rd Edition, 2010, Pearson, ISBN-13: 978-0136042594</w:t>
            </w:r>
          </w:p>
        </w:tc>
      </w:tr>
      <w:tr w:rsidR="00E77CE5" w:rsidRPr="001258B0" w14:paraId="4B0E1798" w14:textId="77777777" w:rsidTr="00011DFA">
        <w:trPr>
          <w:trHeight w:val="516"/>
        </w:trPr>
        <w:tc>
          <w:tcPr>
            <w:tcW w:w="500" w:type="dxa"/>
          </w:tcPr>
          <w:p w14:paraId="13C3D12A" w14:textId="77777777" w:rsidR="00E77CE5" w:rsidRPr="001258B0" w:rsidRDefault="00E77CE5" w:rsidP="00E77CE5">
            <w:pPr>
              <w:tabs>
                <w:tab w:val="left" w:pos="6955"/>
                <w:tab w:val="left" w:pos="7336"/>
              </w:tabs>
              <w:ind w:left="90"/>
              <w:rPr>
                <w:rFonts w:ascii="Times New Roman" w:hAnsi="Times New Roman" w:cs="Times New Roman"/>
                <w:sz w:val="22"/>
                <w:szCs w:val="22"/>
              </w:rPr>
            </w:pPr>
            <w:r w:rsidRPr="001258B0">
              <w:rPr>
                <w:rFonts w:ascii="Times New Roman" w:hAnsi="Times New Roman" w:cs="Times New Roman"/>
                <w:sz w:val="22"/>
                <w:szCs w:val="22"/>
              </w:rPr>
              <w:t>2.</w:t>
            </w:r>
          </w:p>
        </w:tc>
        <w:tc>
          <w:tcPr>
            <w:tcW w:w="9701" w:type="dxa"/>
          </w:tcPr>
          <w:p w14:paraId="5A3C0163" w14:textId="43D63840" w:rsidR="00E77CE5" w:rsidRPr="001258B0" w:rsidRDefault="00E77CE5" w:rsidP="00E77CE5">
            <w:pPr>
              <w:spacing w:after="0"/>
              <w:rPr>
                <w:rFonts w:ascii="Times New Roman" w:hAnsi="Times New Roman" w:cs="Times New Roman"/>
                <w:sz w:val="22"/>
              </w:rPr>
            </w:pPr>
            <w:r w:rsidRPr="001258B0">
              <w:rPr>
                <w:rFonts w:ascii="Times New Roman" w:hAnsi="Times New Roman" w:cs="Times New Roman"/>
                <w:sz w:val="22"/>
              </w:rPr>
              <w:t>Artificial Intelligence Basics: A Self Teaching Introduction, Neeru Gupta and Ramita Mangla, Mercury Learning and Information, 1</w:t>
            </w:r>
            <w:r w:rsidRPr="001258B0">
              <w:rPr>
                <w:rFonts w:ascii="Times New Roman" w:hAnsi="Times New Roman" w:cs="Times New Roman"/>
                <w:sz w:val="22"/>
                <w:vertAlign w:val="superscript"/>
              </w:rPr>
              <w:t>st</w:t>
            </w:r>
            <w:r w:rsidRPr="001258B0">
              <w:rPr>
                <w:rFonts w:ascii="Times New Roman" w:hAnsi="Times New Roman" w:cs="Times New Roman"/>
                <w:sz w:val="22"/>
              </w:rPr>
              <w:t xml:space="preserve"> Edition, 2020, ISBN: 978-1-68392-516-3.</w:t>
            </w:r>
          </w:p>
        </w:tc>
      </w:tr>
      <w:tr w:rsidR="00E77CE5" w:rsidRPr="001258B0" w14:paraId="582B88E5" w14:textId="77777777" w:rsidTr="007D33D4">
        <w:trPr>
          <w:trHeight w:val="440"/>
        </w:trPr>
        <w:tc>
          <w:tcPr>
            <w:tcW w:w="500" w:type="dxa"/>
          </w:tcPr>
          <w:p w14:paraId="76ABF9E2" w14:textId="77777777" w:rsidR="00E77CE5" w:rsidRPr="001258B0" w:rsidRDefault="00E77CE5" w:rsidP="00E77CE5">
            <w:pPr>
              <w:tabs>
                <w:tab w:val="left" w:pos="6955"/>
                <w:tab w:val="left" w:pos="7336"/>
              </w:tabs>
              <w:ind w:left="90"/>
              <w:rPr>
                <w:rFonts w:ascii="Times New Roman" w:hAnsi="Times New Roman" w:cs="Times New Roman"/>
                <w:sz w:val="22"/>
                <w:szCs w:val="22"/>
              </w:rPr>
            </w:pPr>
            <w:r w:rsidRPr="001258B0">
              <w:rPr>
                <w:rFonts w:ascii="Times New Roman" w:hAnsi="Times New Roman" w:cs="Times New Roman"/>
                <w:sz w:val="22"/>
                <w:szCs w:val="22"/>
              </w:rPr>
              <w:t>3.</w:t>
            </w:r>
          </w:p>
        </w:tc>
        <w:tc>
          <w:tcPr>
            <w:tcW w:w="9701" w:type="dxa"/>
          </w:tcPr>
          <w:p w14:paraId="3E9E40DF" w14:textId="7B6FF30A" w:rsidR="00E77CE5" w:rsidRPr="001258B0" w:rsidRDefault="00E77CE5" w:rsidP="00E77CE5">
            <w:pPr>
              <w:spacing w:after="0"/>
              <w:rPr>
                <w:rFonts w:ascii="Times New Roman" w:hAnsi="Times New Roman" w:cs="Times New Roman"/>
                <w:sz w:val="22"/>
              </w:rPr>
            </w:pPr>
            <w:r w:rsidRPr="001258B0">
              <w:rPr>
                <w:rFonts w:ascii="Times New Roman" w:hAnsi="Times New Roman" w:cs="Times New Roman"/>
                <w:sz w:val="22"/>
              </w:rPr>
              <w:t xml:space="preserve">Machine </w:t>
            </w:r>
            <w:proofErr w:type="gramStart"/>
            <w:r w:rsidRPr="001258B0">
              <w:rPr>
                <w:rFonts w:ascii="Times New Roman" w:hAnsi="Times New Roman" w:cs="Times New Roman"/>
                <w:sz w:val="22"/>
              </w:rPr>
              <w:t>Learning ,Tom</w:t>
            </w:r>
            <w:proofErr w:type="gramEnd"/>
            <w:r w:rsidRPr="001258B0">
              <w:rPr>
                <w:rFonts w:ascii="Times New Roman" w:hAnsi="Times New Roman" w:cs="Times New Roman"/>
                <w:sz w:val="22"/>
              </w:rPr>
              <w:t xml:space="preserve"> M. Mitchell, Indian Edition, 2013, McGraw Hill Education, ISBN – 10 – 1259096955</w:t>
            </w:r>
          </w:p>
        </w:tc>
      </w:tr>
      <w:tr w:rsidR="00E77CE5" w:rsidRPr="001258B0" w14:paraId="2A6C5ED9" w14:textId="77777777" w:rsidTr="00284134">
        <w:trPr>
          <w:trHeight w:val="558"/>
        </w:trPr>
        <w:tc>
          <w:tcPr>
            <w:tcW w:w="500" w:type="dxa"/>
          </w:tcPr>
          <w:p w14:paraId="1A73FD4B" w14:textId="24559994" w:rsidR="00E77CE5" w:rsidRPr="001258B0" w:rsidRDefault="00E77CE5" w:rsidP="00E77CE5">
            <w:pPr>
              <w:tabs>
                <w:tab w:val="left" w:pos="6955"/>
                <w:tab w:val="left" w:pos="7336"/>
              </w:tabs>
              <w:ind w:left="90"/>
              <w:rPr>
                <w:rFonts w:ascii="Times New Roman" w:hAnsi="Times New Roman" w:cs="Times New Roman"/>
                <w:sz w:val="22"/>
                <w:szCs w:val="22"/>
              </w:rPr>
            </w:pPr>
            <w:r w:rsidRPr="001258B0">
              <w:rPr>
                <w:rFonts w:ascii="Times New Roman" w:hAnsi="Times New Roman" w:cs="Times New Roman"/>
                <w:sz w:val="22"/>
                <w:szCs w:val="22"/>
              </w:rPr>
              <w:t>4.</w:t>
            </w:r>
          </w:p>
        </w:tc>
        <w:tc>
          <w:tcPr>
            <w:tcW w:w="9701" w:type="dxa"/>
          </w:tcPr>
          <w:p w14:paraId="6EC8DA52" w14:textId="73056397" w:rsidR="00E77CE5" w:rsidRPr="001258B0" w:rsidRDefault="00E77CE5" w:rsidP="00E77CE5">
            <w:pPr>
              <w:spacing w:after="0"/>
              <w:rPr>
                <w:rFonts w:ascii="Times New Roman" w:hAnsi="Times New Roman" w:cs="Times New Roman"/>
                <w:sz w:val="22"/>
              </w:rPr>
            </w:pPr>
            <w:r w:rsidRPr="001258B0">
              <w:rPr>
                <w:rFonts w:ascii="Times New Roman" w:hAnsi="Times New Roman" w:cs="Times New Roman"/>
                <w:sz w:val="22"/>
              </w:rPr>
              <w:t xml:space="preserve">Introduction to Data </w:t>
            </w:r>
            <w:proofErr w:type="gramStart"/>
            <w:r w:rsidRPr="001258B0">
              <w:rPr>
                <w:rFonts w:ascii="Times New Roman" w:hAnsi="Times New Roman" w:cs="Times New Roman"/>
                <w:sz w:val="22"/>
              </w:rPr>
              <w:t>Mining ,Pang</w:t>
            </w:r>
            <w:proofErr w:type="gramEnd"/>
            <w:r w:rsidRPr="001258B0">
              <w:rPr>
                <w:rFonts w:ascii="Times New Roman" w:hAnsi="Times New Roman" w:cs="Times New Roman"/>
                <w:sz w:val="22"/>
              </w:rPr>
              <w:t>-Ning Tan, Michael Steinbach, Vipin Kumar,2nd edition, 2019,Pearson , ISBN-10-9332571406, ISBN-13 -978-9332571402</w:t>
            </w:r>
          </w:p>
        </w:tc>
      </w:tr>
    </w:tbl>
    <w:p w14:paraId="7C7CE899" w14:textId="77777777" w:rsidR="00F93E6A" w:rsidRDefault="00F93E6A" w:rsidP="00AF2716">
      <w:pPr>
        <w:tabs>
          <w:tab w:val="left" w:pos="3510"/>
        </w:tabs>
        <w:jc w:val="center"/>
        <w:rPr>
          <w:rFonts w:ascii="Times New Roman" w:hAnsi="Times New Roman" w:cs="Times New Roman"/>
          <w:b/>
          <w:sz w:val="28"/>
          <w:szCs w:val="28"/>
        </w:rPr>
      </w:pPr>
    </w:p>
    <w:p w14:paraId="41D52A6E" w14:textId="1D8ADDE3" w:rsidR="00416148" w:rsidRPr="00DD4A87" w:rsidRDefault="00416148" w:rsidP="00CA2596">
      <w:pPr>
        <w:tabs>
          <w:tab w:val="left" w:pos="1990"/>
        </w:tabs>
        <w:suppressAutoHyphens w:val="0"/>
        <w:spacing w:before="0" w:after="0"/>
        <w:jc w:val="center"/>
        <w:rPr>
          <w:rFonts w:ascii="Times New Roman" w:hAnsi="Times New Roman" w:cs="Times New Roman"/>
          <w:b/>
          <w:sz w:val="28"/>
          <w:szCs w:val="28"/>
        </w:rPr>
      </w:pPr>
      <w:r w:rsidRPr="00DD4A87">
        <w:rPr>
          <w:rFonts w:ascii="Times New Roman" w:hAnsi="Times New Roman" w:cs="Times New Roman"/>
          <w:b/>
          <w:sz w:val="28"/>
          <w:szCs w:val="28"/>
        </w:rPr>
        <w:t>Unit and Chapter wise Plan</w:t>
      </w:r>
    </w:p>
    <w:p w14:paraId="1E191CE6" w14:textId="5F1FFB86" w:rsidR="00416148" w:rsidRPr="009D3E18" w:rsidRDefault="00416148" w:rsidP="00416148">
      <w:pPr>
        <w:jc w:val="center"/>
        <w:rPr>
          <w:rFonts w:ascii="Times New Roman" w:hAnsi="Times New Roman" w:cs="Times New Roman"/>
          <w:b/>
          <w:sz w:val="24"/>
          <w:szCs w:val="24"/>
        </w:rPr>
      </w:pPr>
      <w:r>
        <w:rPr>
          <w:rFonts w:ascii="Times New Roman" w:hAnsi="Times New Roman" w:cs="Times New Roman"/>
          <w:b/>
          <w:sz w:val="24"/>
          <w:szCs w:val="24"/>
        </w:rPr>
        <w:t xml:space="preserve">Unit </w:t>
      </w:r>
      <w:r w:rsidR="00BB03A6">
        <w:rPr>
          <w:rFonts w:ascii="Times New Roman" w:hAnsi="Times New Roman" w:cs="Times New Roman"/>
          <w:b/>
          <w:sz w:val="24"/>
          <w:szCs w:val="24"/>
        </w:rPr>
        <w:t>I</w:t>
      </w:r>
    </w:p>
    <w:tbl>
      <w:tblPr>
        <w:tblW w:w="0" w:type="auto"/>
        <w:tblInd w:w="108" w:type="dxa"/>
        <w:tblLayout w:type="fixed"/>
        <w:tblLook w:val="0000" w:firstRow="0" w:lastRow="0" w:firstColumn="0" w:lastColumn="0" w:noHBand="0" w:noVBand="0"/>
      </w:tblPr>
      <w:tblGrid>
        <w:gridCol w:w="7269"/>
        <w:gridCol w:w="2061"/>
      </w:tblGrid>
      <w:tr w:rsidR="00416148" w:rsidRPr="009D3E18" w14:paraId="07C2BA5B" w14:textId="77777777" w:rsidTr="00A841D7">
        <w:trPr>
          <w:trHeight w:val="61"/>
        </w:trPr>
        <w:tc>
          <w:tcPr>
            <w:tcW w:w="7269" w:type="dxa"/>
            <w:tcBorders>
              <w:top w:val="double" w:sz="1" w:space="0" w:color="000000"/>
              <w:left w:val="double" w:sz="1" w:space="0" w:color="000000"/>
              <w:bottom w:val="double" w:sz="1" w:space="0" w:color="000000"/>
            </w:tcBorders>
          </w:tcPr>
          <w:p w14:paraId="20E396DC" w14:textId="547142BA" w:rsidR="00416148" w:rsidRPr="00004F6F" w:rsidRDefault="00C3679F" w:rsidP="006F1709">
            <w:pPr>
              <w:rPr>
                <w:rFonts w:ascii="Times New Roman" w:hAnsi="Times New Roman" w:cs="Times New Roman"/>
                <w:b/>
                <w:bCs w:val="0"/>
                <w:i/>
                <w:iCs/>
                <w:sz w:val="24"/>
                <w:szCs w:val="24"/>
              </w:rPr>
            </w:pPr>
            <w:r w:rsidRPr="00004F6F">
              <w:rPr>
                <w:rFonts w:ascii="Times New Roman" w:hAnsi="Times New Roman" w:cs="Times New Roman"/>
                <w:b/>
                <w:bCs w:val="0"/>
                <w:i/>
                <w:sz w:val="24"/>
                <w:szCs w:val="24"/>
              </w:rPr>
              <w:t>Chapter Number and Title</w:t>
            </w:r>
            <w:r w:rsidRPr="00004F6F">
              <w:rPr>
                <w:rFonts w:ascii="Times New Roman" w:hAnsi="Times New Roman" w:cs="Times New Roman"/>
                <w:b/>
                <w:bCs w:val="0"/>
                <w:sz w:val="24"/>
                <w:szCs w:val="24"/>
              </w:rPr>
              <w:t>:</w:t>
            </w:r>
            <w:r w:rsidRPr="00004F6F">
              <w:rPr>
                <w:rFonts w:ascii="Times New Roman" w:hAnsi="Times New Roman" w:cs="Times New Roman"/>
                <w:b/>
                <w:bCs w:val="0"/>
                <w:i/>
                <w:sz w:val="24"/>
                <w:szCs w:val="24"/>
              </w:rPr>
              <w:t xml:space="preserve">   </w:t>
            </w:r>
            <w:r w:rsidRPr="00004F6F">
              <w:rPr>
                <w:rFonts w:ascii="Times New Roman" w:hAnsi="Times New Roman" w:cs="Times New Roman"/>
                <w:b/>
                <w:bCs w:val="0"/>
                <w:iCs/>
                <w:sz w:val="24"/>
                <w:szCs w:val="24"/>
              </w:rPr>
              <w:t xml:space="preserve">Chapter-1 </w:t>
            </w:r>
            <w:proofErr w:type="gramStart"/>
            <w:r w:rsidRPr="00004F6F">
              <w:rPr>
                <w:rFonts w:ascii="Times New Roman" w:hAnsi="Times New Roman" w:cs="Times New Roman"/>
                <w:b/>
                <w:bCs w:val="0"/>
                <w:iCs/>
                <w:sz w:val="24"/>
                <w:szCs w:val="24"/>
              </w:rPr>
              <w:t xml:space="preserve">Introduction;   </w:t>
            </w:r>
            <w:proofErr w:type="gramEnd"/>
            <w:r w:rsidRPr="00004F6F">
              <w:rPr>
                <w:rFonts w:ascii="Times New Roman" w:hAnsi="Times New Roman" w:cs="Times New Roman"/>
                <w:b/>
                <w:bCs w:val="0"/>
                <w:iCs/>
                <w:sz w:val="24"/>
                <w:szCs w:val="24"/>
              </w:rPr>
              <w:t xml:space="preserve">                                     Chapter-2 Intelligent Agents; Chapter-3 Solving Problems by Searching  (Textbook No.: </w:t>
            </w:r>
            <w:r w:rsidRPr="00004F6F">
              <w:rPr>
                <w:rFonts w:ascii="Times New Roman" w:hAnsi="Times New Roman" w:cs="Times New Roman"/>
                <w:bCs w:val="0"/>
              </w:rPr>
              <w:t>AI – A Modern Approach ,Stuart Russel, Peter Norvig</w:t>
            </w:r>
            <w:r w:rsidRPr="00004F6F">
              <w:rPr>
                <w:rFonts w:ascii="Times New Roman" w:hAnsi="Times New Roman" w:cs="Times New Roman"/>
                <w:b/>
                <w:bCs w:val="0"/>
                <w:iCs/>
                <w:sz w:val="24"/>
                <w:szCs w:val="24"/>
              </w:rPr>
              <w:t>)</w:t>
            </w:r>
          </w:p>
        </w:tc>
        <w:tc>
          <w:tcPr>
            <w:tcW w:w="2061" w:type="dxa"/>
            <w:tcBorders>
              <w:top w:val="double" w:sz="1" w:space="0" w:color="000000"/>
              <w:left w:val="double" w:sz="1" w:space="0" w:color="000000"/>
              <w:bottom w:val="double" w:sz="1" w:space="0" w:color="000000"/>
              <w:right w:val="double" w:sz="1" w:space="0" w:color="000000"/>
            </w:tcBorders>
          </w:tcPr>
          <w:p w14:paraId="561F3F0D" w14:textId="69E1AB9D" w:rsidR="00416148" w:rsidRPr="009D3E18" w:rsidRDefault="00416148" w:rsidP="00416148">
            <w:pPr>
              <w:snapToGrid w:val="0"/>
              <w:rPr>
                <w:rFonts w:ascii="Times New Roman" w:hAnsi="Times New Roman" w:cs="Times New Roman"/>
                <w:b/>
                <w:sz w:val="24"/>
                <w:szCs w:val="24"/>
              </w:rPr>
            </w:pPr>
            <w:r>
              <w:rPr>
                <w:rFonts w:ascii="Times New Roman" w:hAnsi="Times New Roman" w:cs="Times New Roman"/>
                <w:i/>
                <w:sz w:val="24"/>
                <w:szCs w:val="24"/>
              </w:rPr>
              <w:t xml:space="preserve">Planned Hours: </w:t>
            </w:r>
            <w:r w:rsidR="005B1E46">
              <w:rPr>
                <w:rFonts w:ascii="Times New Roman" w:hAnsi="Times New Roman" w:cs="Times New Roman"/>
                <w:i/>
                <w:sz w:val="24"/>
                <w:szCs w:val="24"/>
              </w:rPr>
              <w:t>0</w:t>
            </w:r>
            <w:r w:rsidR="0056269D">
              <w:rPr>
                <w:rFonts w:ascii="Times New Roman" w:hAnsi="Times New Roman" w:cs="Times New Roman"/>
                <w:i/>
                <w:sz w:val="24"/>
                <w:szCs w:val="24"/>
              </w:rPr>
              <w:t>9</w:t>
            </w:r>
          </w:p>
        </w:tc>
      </w:tr>
    </w:tbl>
    <w:p w14:paraId="5473E65C" w14:textId="77777777" w:rsidR="00416148" w:rsidRPr="0065069E" w:rsidRDefault="00416148" w:rsidP="00416148">
      <w:pPr>
        <w:pStyle w:val="Heading2"/>
        <w:jc w:val="both"/>
        <w:rPr>
          <w:rFonts w:ascii="Times New Roman" w:hAnsi="Times New Roman" w:cs="Times New Roman"/>
          <w:i w:val="0"/>
          <w:sz w:val="24"/>
          <w:szCs w:val="24"/>
        </w:rPr>
      </w:pPr>
      <w:r>
        <w:rPr>
          <w:rFonts w:ascii="Times New Roman" w:hAnsi="Times New Roman" w:cs="Times New Roman"/>
          <w:i w:val="0"/>
          <w:sz w:val="24"/>
          <w:szCs w:val="24"/>
        </w:rPr>
        <w:t>Learning Objectives: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527"/>
      </w:tblGrid>
      <w:tr w:rsidR="00416148" w:rsidRPr="003D3E57" w14:paraId="3F61B865" w14:textId="77777777" w:rsidTr="00416148">
        <w:tc>
          <w:tcPr>
            <w:tcW w:w="918" w:type="dxa"/>
          </w:tcPr>
          <w:p w14:paraId="7D594530" w14:textId="77777777" w:rsidR="00416148" w:rsidRPr="003D3E57" w:rsidRDefault="00416148" w:rsidP="00416148">
            <w:pPr>
              <w:tabs>
                <w:tab w:val="left" w:pos="810"/>
                <w:tab w:val="left" w:pos="1992"/>
              </w:tabs>
              <w:ind w:right="-108"/>
              <w:jc w:val="center"/>
              <w:rPr>
                <w:rFonts w:ascii="Times New Roman" w:hAnsi="Times New Roman" w:cs="Times New Roman"/>
                <w:b/>
              </w:rPr>
            </w:pPr>
            <w:r w:rsidRPr="003D3E57">
              <w:rPr>
                <w:rFonts w:ascii="Times New Roman" w:hAnsi="Times New Roman" w:cs="Times New Roman"/>
                <w:b/>
              </w:rPr>
              <w:t>Sl. No.</w:t>
            </w:r>
          </w:p>
        </w:tc>
        <w:tc>
          <w:tcPr>
            <w:tcW w:w="8527" w:type="dxa"/>
          </w:tcPr>
          <w:p w14:paraId="64C0469C" w14:textId="77777777" w:rsidR="00416148" w:rsidRPr="003D3E57" w:rsidRDefault="00416148" w:rsidP="00416148">
            <w:pPr>
              <w:tabs>
                <w:tab w:val="left" w:pos="498"/>
                <w:tab w:val="left" w:pos="747"/>
                <w:tab w:val="left" w:pos="1992"/>
              </w:tabs>
              <w:ind w:right="360"/>
              <w:jc w:val="center"/>
              <w:rPr>
                <w:rFonts w:ascii="Times New Roman" w:hAnsi="Times New Roman" w:cs="Times New Roman"/>
                <w:b/>
                <w:sz w:val="24"/>
                <w:szCs w:val="24"/>
              </w:rPr>
            </w:pPr>
            <w:r w:rsidRPr="003D3E57">
              <w:rPr>
                <w:rFonts w:ascii="Times New Roman" w:hAnsi="Times New Roman" w:cs="Times New Roman"/>
                <w:b/>
                <w:sz w:val="24"/>
                <w:szCs w:val="24"/>
              </w:rPr>
              <w:t>Objectives</w:t>
            </w:r>
          </w:p>
        </w:tc>
      </w:tr>
      <w:tr w:rsidR="003D3E57" w:rsidRPr="003D3E57" w14:paraId="1C34B1C9" w14:textId="77777777" w:rsidTr="00762B01">
        <w:tc>
          <w:tcPr>
            <w:tcW w:w="918" w:type="dxa"/>
          </w:tcPr>
          <w:p w14:paraId="0C838E3E" w14:textId="77777777" w:rsidR="003D3E57" w:rsidRPr="003D3E57" w:rsidRDefault="003D3E57" w:rsidP="00762B01">
            <w:pPr>
              <w:tabs>
                <w:tab w:val="left" w:pos="810"/>
                <w:tab w:val="left" w:pos="1992"/>
              </w:tabs>
              <w:ind w:right="-108" w:hanging="2"/>
              <w:jc w:val="center"/>
              <w:rPr>
                <w:rFonts w:ascii="Times New Roman" w:hAnsi="Times New Roman" w:cs="Times New Roman"/>
                <w:sz w:val="24"/>
                <w:szCs w:val="24"/>
              </w:rPr>
            </w:pPr>
            <w:r w:rsidRPr="003D3E57">
              <w:rPr>
                <w:rFonts w:ascii="Times New Roman" w:hAnsi="Times New Roman" w:cs="Times New Roman"/>
                <w:sz w:val="24"/>
                <w:szCs w:val="24"/>
              </w:rPr>
              <w:t>1</w:t>
            </w:r>
          </w:p>
        </w:tc>
        <w:tc>
          <w:tcPr>
            <w:tcW w:w="8527" w:type="dxa"/>
          </w:tcPr>
          <w:p w14:paraId="2DF49CEB" w14:textId="77777777" w:rsidR="003D3E57" w:rsidRPr="003D3E57" w:rsidRDefault="003D3E57" w:rsidP="00762B01">
            <w:pPr>
              <w:spacing w:after="0"/>
              <w:rPr>
                <w:rFonts w:ascii="Times New Roman" w:hAnsi="Times New Roman" w:cs="Times New Roman"/>
                <w:bCs w:val="0"/>
                <w:sz w:val="24"/>
                <w:szCs w:val="24"/>
              </w:rPr>
            </w:pPr>
            <w:r w:rsidRPr="003D3E57">
              <w:rPr>
                <w:rFonts w:ascii="Times New Roman" w:hAnsi="Times New Roman" w:cs="Times New Roman"/>
                <w:bCs w:val="0"/>
                <w:sz w:val="24"/>
                <w:szCs w:val="24"/>
              </w:rPr>
              <w:t>To appraise the need of Artificial Intelligence, Intelligent Agents, and Various working environments of agents with the models</w:t>
            </w:r>
          </w:p>
        </w:tc>
      </w:tr>
      <w:tr w:rsidR="003D3E57" w:rsidRPr="003D3E57" w14:paraId="5B9356BB" w14:textId="77777777" w:rsidTr="00762B01">
        <w:trPr>
          <w:trHeight w:val="410"/>
        </w:trPr>
        <w:tc>
          <w:tcPr>
            <w:tcW w:w="918" w:type="dxa"/>
          </w:tcPr>
          <w:p w14:paraId="2C953603" w14:textId="77777777" w:rsidR="003D3E57" w:rsidRPr="003D3E57" w:rsidRDefault="003D3E57" w:rsidP="00762B01">
            <w:pPr>
              <w:tabs>
                <w:tab w:val="left" w:pos="810"/>
                <w:tab w:val="left" w:pos="1992"/>
              </w:tabs>
              <w:ind w:right="-108"/>
              <w:jc w:val="center"/>
              <w:rPr>
                <w:rFonts w:ascii="Times New Roman" w:hAnsi="Times New Roman" w:cs="Times New Roman"/>
                <w:sz w:val="24"/>
                <w:szCs w:val="24"/>
              </w:rPr>
            </w:pPr>
            <w:r w:rsidRPr="003D3E57">
              <w:rPr>
                <w:rFonts w:ascii="Times New Roman" w:hAnsi="Times New Roman" w:cs="Times New Roman"/>
                <w:sz w:val="24"/>
                <w:szCs w:val="24"/>
              </w:rPr>
              <w:t>2</w:t>
            </w:r>
          </w:p>
        </w:tc>
        <w:tc>
          <w:tcPr>
            <w:tcW w:w="8527" w:type="dxa"/>
          </w:tcPr>
          <w:p w14:paraId="7345E5F1" w14:textId="77777777" w:rsidR="003D3E57" w:rsidRPr="003D3E57" w:rsidRDefault="003D3E57" w:rsidP="00762B01">
            <w:pPr>
              <w:spacing w:after="0"/>
              <w:rPr>
                <w:rFonts w:ascii="Times New Roman" w:hAnsi="Times New Roman" w:cs="Times New Roman"/>
                <w:bCs w:val="0"/>
                <w:sz w:val="24"/>
                <w:szCs w:val="24"/>
              </w:rPr>
            </w:pPr>
            <w:r w:rsidRPr="003D3E57">
              <w:rPr>
                <w:rFonts w:ascii="Times New Roman" w:hAnsi="Times New Roman" w:cs="Times New Roman"/>
                <w:bCs w:val="0"/>
                <w:sz w:val="24"/>
                <w:szCs w:val="24"/>
              </w:rPr>
              <w:t>Some of the uninformed search strategies are to be discussed with algorithms, and efficiencies</w:t>
            </w:r>
          </w:p>
        </w:tc>
      </w:tr>
    </w:tbl>
    <w:p w14:paraId="7664734D" w14:textId="77777777" w:rsidR="00416148" w:rsidRDefault="00416148" w:rsidP="00416148"/>
    <w:p w14:paraId="2D1FA77C" w14:textId="77777777" w:rsidR="003D3E57" w:rsidRDefault="003D3E57" w:rsidP="00416148"/>
    <w:tbl>
      <w:tblPr>
        <w:tblW w:w="937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7"/>
      </w:tblGrid>
      <w:tr w:rsidR="00416148" w:rsidRPr="009D3E18" w14:paraId="4DDEE1F2" w14:textId="77777777" w:rsidTr="004C357E">
        <w:trPr>
          <w:cantSplit/>
          <w:trHeight w:val="194"/>
        </w:trPr>
        <w:tc>
          <w:tcPr>
            <w:tcW w:w="9377" w:type="dxa"/>
          </w:tcPr>
          <w:p w14:paraId="06A83CCC" w14:textId="77777777" w:rsidR="00416148" w:rsidRPr="009D3E18" w:rsidRDefault="00416148" w:rsidP="00416148">
            <w:pPr>
              <w:snapToGrid w:val="0"/>
              <w:rPr>
                <w:rFonts w:ascii="Times New Roman" w:hAnsi="Times New Roman" w:cs="Times New Roman"/>
                <w:b/>
                <w:i/>
                <w:sz w:val="24"/>
                <w:szCs w:val="24"/>
              </w:rPr>
            </w:pPr>
            <w:r w:rsidRPr="009D3E18">
              <w:rPr>
                <w:rFonts w:ascii="Times New Roman" w:hAnsi="Times New Roman" w:cs="Times New Roman"/>
                <w:b/>
                <w:i/>
                <w:sz w:val="24"/>
                <w:szCs w:val="24"/>
              </w:rPr>
              <w:t>Lesson Schedule</w:t>
            </w:r>
          </w:p>
          <w:tbl>
            <w:tblPr>
              <w:tblStyle w:val="TableGrid"/>
              <w:tblW w:w="9387" w:type="dxa"/>
              <w:tblLayout w:type="fixed"/>
              <w:tblLook w:val="04A0" w:firstRow="1" w:lastRow="0" w:firstColumn="1" w:lastColumn="0" w:noHBand="0" w:noVBand="1"/>
            </w:tblPr>
            <w:tblGrid>
              <w:gridCol w:w="1164"/>
              <w:gridCol w:w="8223"/>
            </w:tblGrid>
            <w:tr w:rsidR="003D3E57" w:rsidRPr="003D3E57" w14:paraId="2EE62F0C" w14:textId="77777777" w:rsidTr="00762B01">
              <w:tc>
                <w:tcPr>
                  <w:tcW w:w="1164" w:type="dxa"/>
                </w:tcPr>
                <w:p w14:paraId="07CE06E6"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i/>
                      <w:sz w:val="24"/>
                      <w:szCs w:val="24"/>
                    </w:rPr>
                    <w:t>Class No.</w:t>
                  </w:r>
                </w:p>
              </w:tc>
              <w:tc>
                <w:tcPr>
                  <w:tcW w:w="8223" w:type="dxa"/>
                </w:tcPr>
                <w:p w14:paraId="05EB4C99"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i/>
                      <w:sz w:val="24"/>
                      <w:szCs w:val="24"/>
                    </w:rPr>
                    <w:t>Portion covered per hour</w:t>
                  </w:r>
                </w:p>
              </w:tc>
            </w:tr>
            <w:tr w:rsidR="003D3E57" w:rsidRPr="003D3E57" w14:paraId="3EFE8EFA" w14:textId="77777777" w:rsidTr="00762B01">
              <w:tc>
                <w:tcPr>
                  <w:tcW w:w="1164" w:type="dxa"/>
                </w:tcPr>
                <w:p w14:paraId="4FA7B24E"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1</w:t>
                  </w:r>
                </w:p>
              </w:tc>
              <w:tc>
                <w:tcPr>
                  <w:tcW w:w="8223" w:type="dxa"/>
                </w:tcPr>
                <w:p w14:paraId="6F703718" w14:textId="10FC264E"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AI, its importance, applications, etc.</w:t>
                  </w:r>
                </w:p>
              </w:tc>
            </w:tr>
            <w:tr w:rsidR="003D3E57" w:rsidRPr="003D3E57" w14:paraId="04D43BB9" w14:textId="77777777" w:rsidTr="00762B01">
              <w:tc>
                <w:tcPr>
                  <w:tcW w:w="1164" w:type="dxa"/>
                </w:tcPr>
                <w:p w14:paraId="46BFDF04"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2</w:t>
                  </w:r>
                </w:p>
              </w:tc>
              <w:tc>
                <w:tcPr>
                  <w:tcW w:w="8223" w:type="dxa"/>
                </w:tcPr>
                <w:p w14:paraId="49DB8042" w14:textId="7E8A9C5D" w:rsidR="003D3E57" w:rsidRPr="003D3E57" w:rsidRDefault="003D3E57" w:rsidP="003D3E57">
                  <w:pPr>
                    <w:autoSpaceDE w:val="0"/>
                    <w:autoSpaceDN w:val="0"/>
                    <w:adjustRightInd w:val="0"/>
                    <w:rPr>
                      <w:rFonts w:ascii="Times New Roman" w:hAnsi="Times New Roman" w:cs="Times New Roman"/>
                      <w:sz w:val="24"/>
                      <w:szCs w:val="24"/>
                    </w:rPr>
                  </w:pPr>
                  <w:r w:rsidRPr="003D3E57">
                    <w:rPr>
                      <w:rFonts w:ascii="Times New Roman" w:hAnsi="Times New Roman" w:cs="Times New Roman"/>
                      <w:sz w:val="24"/>
                      <w:szCs w:val="24"/>
                    </w:rPr>
                    <w:t>Intelligent Agents</w:t>
                  </w:r>
                </w:p>
              </w:tc>
            </w:tr>
            <w:tr w:rsidR="003D3E57" w:rsidRPr="003D3E57" w14:paraId="2187F302" w14:textId="77777777" w:rsidTr="00762B01">
              <w:tc>
                <w:tcPr>
                  <w:tcW w:w="1164" w:type="dxa"/>
                </w:tcPr>
                <w:p w14:paraId="5D03D038"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3</w:t>
                  </w:r>
                </w:p>
              </w:tc>
              <w:tc>
                <w:tcPr>
                  <w:tcW w:w="8223" w:type="dxa"/>
                </w:tcPr>
                <w:p w14:paraId="7657CE08" w14:textId="08FB8871"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Agent Environments</w:t>
                  </w:r>
                  <w:r w:rsidRPr="003D3E57">
                    <w:rPr>
                      <w:rFonts w:ascii="Times New Roman" w:hAnsi="Times New Roman" w:cs="Times New Roman"/>
                    </w:rPr>
                    <w:t>,</w:t>
                  </w:r>
                </w:p>
              </w:tc>
            </w:tr>
            <w:tr w:rsidR="003D3E57" w:rsidRPr="003D3E57" w14:paraId="4A16DD7B" w14:textId="77777777" w:rsidTr="00762B01">
              <w:tc>
                <w:tcPr>
                  <w:tcW w:w="1164" w:type="dxa"/>
                </w:tcPr>
                <w:p w14:paraId="77824EFE"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4</w:t>
                  </w:r>
                </w:p>
              </w:tc>
              <w:tc>
                <w:tcPr>
                  <w:tcW w:w="8223" w:type="dxa"/>
                </w:tcPr>
                <w:p w14:paraId="5D1D5A1C" w14:textId="591DC89F"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Structure of Agents</w:t>
                  </w:r>
                </w:p>
              </w:tc>
            </w:tr>
            <w:tr w:rsidR="003D3E57" w:rsidRPr="003D3E57" w14:paraId="36BDDED2" w14:textId="77777777" w:rsidTr="00762B01">
              <w:tc>
                <w:tcPr>
                  <w:tcW w:w="1164" w:type="dxa"/>
                </w:tcPr>
                <w:p w14:paraId="6A3B9471"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5</w:t>
                  </w:r>
                </w:p>
              </w:tc>
              <w:tc>
                <w:tcPr>
                  <w:tcW w:w="8223" w:type="dxa"/>
                </w:tcPr>
                <w:p w14:paraId="0ABAAE50" w14:textId="6EB0ACD5"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Problem solving Agents</w:t>
                  </w:r>
                </w:p>
              </w:tc>
            </w:tr>
            <w:tr w:rsidR="003D3E57" w:rsidRPr="003D3E57" w14:paraId="6C084768" w14:textId="77777777" w:rsidTr="00762B01">
              <w:tc>
                <w:tcPr>
                  <w:tcW w:w="1164" w:type="dxa"/>
                </w:tcPr>
                <w:p w14:paraId="2D19FB20"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6</w:t>
                  </w:r>
                </w:p>
              </w:tc>
              <w:tc>
                <w:tcPr>
                  <w:tcW w:w="8223" w:type="dxa"/>
                </w:tcPr>
                <w:p w14:paraId="58C3D67C" w14:textId="5C2411BE"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BFS &amp; DFS</w:t>
                  </w:r>
                  <w:r w:rsidRPr="003D3E57">
                    <w:rPr>
                      <w:rFonts w:ascii="Times New Roman" w:hAnsi="Times New Roman" w:cs="Times New Roman"/>
                    </w:rPr>
                    <w:t>,</w:t>
                  </w:r>
                </w:p>
              </w:tc>
            </w:tr>
            <w:tr w:rsidR="003D3E57" w:rsidRPr="003D3E57" w14:paraId="08075BD1" w14:textId="77777777" w:rsidTr="00762B01">
              <w:tc>
                <w:tcPr>
                  <w:tcW w:w="1164" w:type="dxa"/>
                </w:tcPr>
                <w:p w14:paraId="14A8645C"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7</w:t>
                  </w:r>
                </w:p>
              </w:tc>
              <w:tc>
                <w:tcPr>
                  <w:tcW w:w="8223" w:type="dxa"/>
                </w:tcPr>
                <w:p w14:paraId="1B1ECF67" w14:textId="654B567D"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Depth-limited Search</w:t>
                  </w:r>
                </w:p>
              </w:tc>
            </w:tr>
            <w:tr w:rsidR="003D3E57" w:rsidRPr="003D3E57" w14:paraId="45B89117" w14:textId="77777777" w:rsidTr="00762B01">
              <w:tc>
                <w:tcPr>
                  <w:tcW w:w="1164" w:type="dxa"/>
                </w:tcPr>
                <w:p w14:paraId="1D5A19A6"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8</w:t>
                  </w:r>
                </w:p>
              </w:tc>
              <w:tc>
                <w:tcPr>
                  <w:tcW w:w="8223" w:type="dxa"/>
                </w:tcPr>
                <w:p w14:paraId="2496BC0A" w14:textId="72257C70"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Iterative Deeping Depth First Search</w:t>
                  </w:r>
                </w:p>
              </w:tc>
            </w:tr>
            <w:tr w:rsidR="003D3E57" w:rsidRPr="003D3E57" w14:paraId="01B4C7D1" w14:textId="77777777" w:rsidTr="00762B01">
              <w:tc>
                <w:tcPr>
                  <w:tcW w:w="1164" w:type="dxa"/>
                </w:tcPr>
                <w:p w14:paraId="54A307CE" w14:textId="77777777"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9</w:t>
                  </w:r>
                </w:p>
              </w:tc>
              <w:tc>
                <w:tcPr>
                  <w:tcW w:w="8223" w:type="dxa"/>
                </w:tcPr>
                <w:p w14:paraId="0D6F4B9F" w14:textId="754DA06B" w:rsidR="003D3E57" w:rsidRPr="003D3E57" w:rsidRDefault="003D3E57" w:rsidP="003D3E57">
                  <w:pPr>
                    <w:spacing w:after="0"/>
                    <w:rPr>
                      <w:rFonts w:ascii="Times New Roman" w:hAnsi="Times New Roman" w:cs="Times New Roman"/>
                      <w:sz w:val="24"/>
                      <w:szCs w:val="24"/>
                    </w:rPr>
                  </w:pPr>
                  <w:r w:rsidRPr="003D3E57">
                    <w:rPr>
                      <w:rFonts w:ascii="Times New Roman" w:hAnsi="Times New Roman" w:cs="Times New Roman"/>
                      <w:sz w:val="24"/>
                      <w:szCs w:val="24"/>
                    </w:rPr>
                    <w:t>Summary</w:t>
                  </w:r>
                </w:p>
              </w:tc>
            </w:tr>
          </w:tbl>
          <w:p w14:paraId="372CD472" w14:textId="7A8B7026" w:rsidR="005B1E46" w:rsidRPr="0056269D" w:rsidRDefault="005B1E46" w:rsidP="003D3E57">
            <w:pPr>
              <w:rPr>
                <w:rFonts w:ascii="Times New Roman" w:hAnsi="Times New Roman" w:cs="Times New Roman"/>
                <w:sz w:val="22"/>
                <w:szCs w:val="22"/>
              </w:rPr>
            </w:pPr>
          </w:p>
        </w:tc>
      </w:tr>
    </w:tbl>
    <w:p w14:paraId="7A8ED428" w14:textId="77777777" w:rsidR="00416148" w:rsidRDefault="00416148" w:rsidP="00416148">
      <w:pPr>
        <w:pStyle w:val="Heading2"/>
        <w:jc w:val="both"/>
        <w:rPr>
          <w:rFonts w:ascii="Times New Roman" w:hAnsi="Times New Roman" w:cs="Times New Roman"/>
          <w:sz w:val="24"/>
          <w:szCs w:val="24"/>
        </w:rPr>
      </w:pPr>
      <w:r w:rsidRPr="009D3E18">
        <w:rPr>
          <w:rFonts w:ascii="Times New Roman" w:hAnsi="Times New Roman" w:cs="Times New Roman"/>
          <w:sz w:val="24"/>
          <w:szCs w:val="24"/>
        </w:rPr>
        <w:t xml:space="preserve">Model Questions </w:t>
      </w:r>
    </w:p>
    <w:p w14:paraId="3881C8BB" w14:textId="39BCC05E" w:rsidR="00BB03A6" w:rsidRDefault="00BB03A6" w:rsidP="00416148">
      <w:pPr>
        <w:rPr>
          <w:rFonts w:ascii="Times New Roman" w:hAnsi="Times New Roman" w:cs="Times New Roman"/>
          <w:sz w:val="24"/>
          <w:szCs w:val="24"/>
        </w:rPr>
      </w:pPr>
    </w:p>
    <w:tbl>
      <w:tblPr>
        <w:tblStyle w:val="TableGrid"/>
        <w:tblpPr w:leftFromText="180" w:rightFromText="180" w:vertAnchor="text" w:horzAnchor="margin" w:tblpY="-10"/>
        <w:tblW w:w="5000" w:type="pct"/>
        <w:tblLook w:val="04A0" w:firstRow="1" w:lastRow="0" w:firstColumn="1" w:lastColumn="0" w:noHBand="0" w:noVBand="1"/>
      </w:tblPr>
      <w:tblGrid>
        <w:gridCol w:w="9681"/>
      </w:tblGrid>
      <w:tr w:rsidR="00C3679F" w:rsidRPr="00427B92" w14:paraId="46A9685F" w14:textId="77777777" w:rsidTr="00762B01">
        <w:tc>
          <w:tcPr>
            <w:tcW w:w="5000" w:type="pct"/>
          </w:tcPr>
          <w:p w14:paraId="4E26EEF1" w14:textId="77777777" w:rsidR="00C3679F" w:rsidRPr="00427B92" w:rsidRDefault="00C3679F" w:rsidP="00762B01">
            <w:pPr>
              <w:rPr>
                <w:rFonts w:ascii="Times New Roman" w:hAnsi="Times New Roman" w:cs="Times New Roman"/>
                <w:sz w:val="24"/>
                <w:szCs w:val="24"/>
              </w:rPr>
            </w:pPr>
            <w:r w:rsidRPr="00427B92">
              <w:rPr>
                <w:rFonts w:ascii="Times New Roman" w:hAnsi="Times New Roman" w:cs="Times New Roman"/>
                <w:sz w:val="24"/>
                <w:szCs w:val="24"/>
              </w:rPr>
              <w:lastRenderedPageBreak/>
              <w:t xml:space="preserve">A rational agent produces the best outcome when there is a situation of uncertainty. By considering an agent which is designed for driverless cars, discuss any three possibilities of uncertainty </w:t>
            </w:r>
            <w:proofErr w:type="gramStart"/>
            <w:r w:rsidRPr="00427B92">
              <w:rPr>
                <w:rFonts w:ascii="Times New Roman" w:hAnsi="Times New Roman" w:cs="Times New Roman"/>
                <w:sz w:val="24"/>
                <w:szCs w:val="24"/>
              </w:rPr>
              <w:t>and also</w:t>
            </w:r>
            <w:proofErr w:type="gramEnd"/>
            <w:r w:rsidRPr="00427B92">
              <w:rPr>
                <w:rFonts w:ascii="Times New Roman" w:hAnsi="Times New Roman" w:cs="Times New Roman"/>
                <w:sz w:val="24"/>
                <w:szCs w:val="24"/>
              </w:rPr>
              <w:t xml:space="preserve"> how agent’s rationality could help in handling those possibilities.</w:t>
            </w:r>
          </w:p>
        </w:tc>
      </w:tr>
      <w:tr w:rsidR="00C3679F" w:rsidRPr="00427B92" w14:paraId="1BCC8DB8" w14:textId="77777777" w:rsidTr="00762B01">
        <w:tc>
          <w:tcPr>
            <w:tcW w:w="5000" w:type="pct"/>
          </w:tcPr>
          <w:p w14:paraId="6C15CFAA" w14:textId="77777777" w:rsidR="00C3679F" w:rsidRPr="00427B92" w:rsidRDefault="00C3679F" w:rsidP="00762B01">
            <w:pPr>
              <w:rPr>
                <w:rFonts w:ascii="Times New Roman" w:hAnsi="Times New Roman" w:cs="Times New Roman"/>
                <w:sz w:val="24"/>
                <w:szCs w:val="24"/>
              </w:rPr>
            </w:pPr>
            <w:r w:rsidRPr="00427B92">
              <w:rPr>
                <w:rFonts w:ascii="Times New Roman" w:hAnsi="Times New Roman" w:cs="Times New Roman"/>
                <w:sz w:val="24"/>
                <w:szCs w:val="24"/>
              </w:rPr>
              <w:t>A chatbot is an artificial intelligence (AI) software that can simulate a conversation (or a chat) with a user in natural language through messaging applications, websites, mobile apps or through the telephone. Give a PEAS description of a chatbot which is used to promote the cultural event in a college.</w:t>
            </w:r>
          </w:p>
        </w:tc>
      </w:tr>
      <w:tr w:rsidR="00C3679F" w:rsidRPr="00427B92" w14:paraId="61076B29" w14:textId="77777777" w:rsidTr="00762B01">
        <w:tc>
          <w:tcPr>
            <w:tcW w:w="5000" w:type="pct"/>
          </w:tcPr>
          <w:p w14:paraId="1165811F" w14:textId="77777777" w:rsidR="00C3679F" w:rsidRPr="00427B92" w:rsidRDefault="00C3679F" w:rsidP="00762B01">
            <w:pPr>
              <w:rPr>
                <w:rFonts w:ascii="Times New Roman" w:hAnsi="Times New Roman" w:cs="Times New Roman"/>
                <w:sz w:val="24"/>
                <w:szCs w:val="24"/>
              </w:rPr>
            </w:pPr>
            <w:r w:rsidRPr="00427B92">
              <w:rPr>
                <w:rFonts w:ascii="Times New Roman" w:hAnsi="Times New Roman" w:cs="Times New Roman"/>
                <w:sz w:val="24"/>
                <w:szCs w:val="24"/>
              </w:rPr>
              <w:t>Mention the types of environments suitable for the following tasks and justify your selection;</w:t>
            </w:r>
          </w:p>
          <w:p w14:paraId="7E173B5B" w14:textId="77777777" w:rsidR="00C3679F" w:rsidRPr="00427B92" w:rsidRDefault="00C3679F" w:rsidP="00C3679F">
            <w:pPr>
              <w:pStyle w:val="ListParagraph"/>
              <w:numPr>
                <w:ilvl w:val="0"/>
                <w:numId w:val="21"/>
              </w:numPr>
              <w:suppressAutoHyphens w:val="0"/>
              <w:spacing w:before="0" w:after="0"/>
              <w:contextualSpacing/>
              <w:rPr>
                <w:rFonts w:ascii="Times New Roman" w:hAnsi="Times New Roman"/>
                <w:sz w:val="24"/>
                <w:szCs w:val="24"/>
              </w:rPr>
            </w:pPr>
            <w:r w:rsidRPr="00427B92">
              <w:rPr>
                <w:rFonts w:ascii="Times New Roman" w:hAnsi="Times New Roman"/>
                <w:sz w:val="24"/>
                <w:szCs w:val="24"/>
              </w:rPr>
              <w:t>Agent monitoring the temperature of the boiler in a manufacturing plant.</w:t>
            </w:r>
          </w:p>
          <w:p w14:paraId="5C4CFBA2" w14:textId="77777777" w:rsidR="00C3679F" w:rsidRPr="00427B92" w:rsidRDefault="00C3679F" w:rsidP="00C3679F">
            <w:pPr>
              <w:pStyle w:val="ListParagraph"/>
              <w:numPr>
                <w:ilvl w:val="0"/>
                <w:numId w:val="21"/>
              </w:numPr>
              <w:suppressAutoHyphens w:val="0"/>
              <w:spacing w:before="0" w:after="0"/>
              <w:contextualSpacing/>
              <w:rPr>
                <w:rFonts w:ascii="Times New Roman" w:hAnsi="Times New Roman"/>
                <w:sz w:val="24"/>
                <w:szCs w:val="24"/>
              </w:rPr>
            </w:pPr>
            <w:r w:rsidRPr="00427B92">
              <w:rPr>
                <w:rFonts w:ascii="Times New Roman" w:hAnsi="Times New Roman"/>
                <w:sz w:val="24"/>
                <w:szCs w:val="24"/>
              </w:rPr>
              <w:t>Agent detecting network attacks</w:t>
            </w:r>
          </w:p>
          <w:p w14:paraId="105E4D25" w14:textId="77777777" w:rsidR="00C3679F" w:rsidRPr="00427B92" w:rsidRDefault="00C3679F" w:rsidP="00C3679F">
            <w:pPr>
              <w:pStyle w:val="ListParagraph"/>
              <w:numPr>
                <w:ilvl w:val="0"/>
                <w:numId w:val="21"/>
              </w:numPr>
              <w:suppressAutoHyphens w:val="0"/>
              <w:spacing w:before="0" w:after="0"/>
              <w:contextualSpacing/>
              <w:rPr>
                <w:rFonts w:ascii="Times New Roman" w:hAnsi="Times New Roman"/>
                <w:sz w:val="24"/>
                <w:szCs w:val="24"/>
              </w:rPr>
            </w:pPr>
            <w:r w:rsidRPr="00427B92">
              <w:rPr>
                <w:rFonts w:ascii="Times New Roman" w:hAnsi="Times New Roman"/>
                <w:sz w:val="24"/>
                <w:szCs w:val="24"/>
              </w:rPr>
              <w:t>Robot navigation</w:t>
            </w:r>
          </w:p>
          <w:p w14:paraId="0CC24F60" w14:textId="77777777" w:rsidR="00C3679F" w:rsidRPr="00427B92" w:rsidRDefault="00C3679F" w:rsidP="00C3679F">
            <w:pPr>
              <w:pStyle w:val="ListParagraph"/>
              <w:numPr>
                <w:ilvl w:val="0"/>
                <w:numId w:val="21"/>
              </w:numPr>
              <w:suppressAutoHyphens w:val="0"/>
              <w:spacing w:before="0" w:after="0"/>
              <w:contextualSpacing/>
              <w:rPr>
                <w:rFonts w:ascii="Times New Roman" w:hAnsi="Times New Roman"/>
                <w:sz w:val="24"/>
                <w:szCs w:val="24"/>
              </w:rPr>
            </w:pPr>
            <w:r w:rsidRPr="00427B92">
              <w:rPr>
                <w:rFonts w:ascii="Times New Roman" w:hAnsi="Times New Roman"/>
                <w:sz w:val="24"/>
                <w:szCs w:val="24"/>
              </w:rPr>
              <w:t>Radiology images analysis</w:t>
            </w:r>
          </w:p>
          <w:p w14:paraId="156BBB91" w14:textId="77777777" w:rsidR="00C3679F" w:rsidRPr="00427B92" w:rsidRDefault="00C3679F" w:rsidP="00C3679F">
            <w:pPr>
              <w:pStyle w:val="ListParagraph"/>
              <w:numPr>
                <w:ilvl w:val="0"/>
                <w:numId w:val="21"/>
              </w:numPr>
              <w:suppressAutoHyphens w:val="0"/>
              <w:spacing w:before="0" w:after="0"/>
              <w:contextualSpacing/>
              <w:rPr>
                <w:rFonts w:ascii="Times New Roman" w:hAnsi="Times New Roman"/>
                <w:sz w:val="24"/>
                <w:szCs w:val="24"/>
              </w:rPr>
            </w:pPr>
            <w:r w:rsidRPr="00427B92">
              <w:rPr>
                <w:rFonts w:ascii="Times New Roman" w:hAnsi="Times New Roman"/>
                <w:sz w:val="24"/>
                <w:szCs w:val="24"/>
              </w:rPr>
              <w:t>Cab aggregation agent</w:t>
            </w:r>
          </w:p>
        </w:tc>
      </w:tr>
      <w:tr w:rsidR="00C3679F" w:rsidRPr="00427B92" w14:paraId="44EAD50D" w14:textId="77777777" w:rsidTr="00762B01">
        <w:tc>
          <w:tcPr>
            <w:tcW w:w="5000" w:type="pct"/>
          </w:tcPr>
          <w:p w14:paraId="74A6FAA7" w14:textId="77777777" w:rsidR="00C3679F" w:rsidRPr="00427B92" w:rsidRDefault="00C3679F" w:rsidP="00762B01">
            <w:pPr>
              <w:rPr>
                <w:rFonts w:ascii="Times New Roman" w:hAnsi="Times New Roman" w:cs="Times New Roman"/>
                <w:sz w:val="24"/>
                <w:szCs w:val="24"/>
              </w:rPr>
            </w:pPr>
            <w:r w:rsidRPr="00427B92">
              <w:rPr>
                <w:rFonts w:ascii="Times New Roman" w:hAnsi="Times New Roman" w:cs="Times New Roman"/>
                <w:sz w:val="24"/>
                <w:szCs w:val="24"/>
              </w:rPr>
              <w:t xml:space="preserve">Searching is an important requirement for developing goal-based agents, by considering an example of 4-queens problem, discuss the same. </w:t>
            </w:r>
          </w:p>
        </w:tc>
      </w:tr>
      <w:tr w:rsidR="00C3679F" w:rsidRPr="00427B92" w14:paraId="05AF5E8B" w14:textId="77777777" w:rsidTr="00762B01">
        <w:tc>
          <w:tcPr>
            <w:tcW w:w="5000" w:type="pct"/>
          </w:tcPr>
          <w:p w14:paraId="7FFC1B47" w14:textId="77777777" w:rsidR="00C3679F" w:rsidRPr="00427B92" w:rsidRDefault="00C3679F" w:rsidP="00762B01">
            <w:pPr>
              <w:rPr>
                <w:rFonts w:ascii="Times New Roman" w:hAnsi="Times New Roman" w:cs="Times New Roman"/>
                <w:sz w:val="24"/>
                <w:szCs w:val="24"/>
              </w:rPr>
            </w:pPr>
            <w:r w:rsidRPr="00427B92">
              <w:rPr>
                <w:rFonts w:ascii="Times New Roman" w:hAnsi="Times New Roman" w:cs="Times New Roman"/>
                <w:sz w:val="24"/>
                <w:szCs w:val="24"/>
              </w:rPr>
              <w:t>Formulate AI problem (includes States, initial state, actions, transition model, goal test, path cost) for an agency which sells Ayurvedic medicines online.</w:t>
            </w:r>
          </w:p>
        </w:tc>
      </w:tr>
      <w:tr w:rsidR="00C3679F" w:rsidRPr="00427B92" w14:paraId="02ABEDAF" w14:textId="77777777" w:rsidTr="00762B01">
        <w:tc>
          <w:tcPr>
            <w:tcW w:w="5000" w:type="pct"/>
          </w:tcPr>
          <w:p w14:paraId="33CAB5C4" w14:textId="77777777" w:rsidR="00C3679F" w:rsidRPr="00427B92" w:rsidRDefault="00C3679F" w:rsidP="00762B01">
            <w:pPr>
              <w:pStyle w:val="Default"/>
              <w:jc w:val="both"/>
              <w:rPr>
                <w:rFonts w:ascii="Times New Roman" w:hAnsi="Times New Roman"/>
                <w:bCs/>
                <w:color w:val="auto"/>
                <w:kern w:val="1"/>
                <w:lang w:val="en-US" w:eastAsia="ar-SA"/>
              </w:rPr>
            </w:pPr>
            <w:r w:rsidRPr="00427B92">
              <w:rPr>
                <w:rFonts w:ascii="Times New Roman" w:hAnsi="Times New Roman"/>
                <w:bCs/>
                <w:color w:val="auto"/>
                <w:kern w:val="1"/>
                <w:lang w:val="en-US" w:eastAsia="ar-SA"/>
              </w:rPr>
              <w:t xml:space="preserve">Transactional bots allow customers to make a transaction within the context of a conversation. In the financial sector, they can automate simple tasks such as verifying your identity, blocking your stolen credit card, giving you the working hours of nearby branches or confirming an outgoing transfer. Give a PEAS description of a transactional bot used in financial sector. </w:t>
            </w:r>
          </w:p>
        </w:tc>
      </w:tr>
      <w:tr w:rsidR="00C3679F" w:rsidRPr="00427B92" w14:paraId="1848BE8E" w14:textId="77777777" w:rsidTr="00762B01">
        <w:tc>
          <w:tcPr>
            <w:tcW w:w="5000" w:type="pct"/>
          </w:tcPr>
          <w:p w14:paraId="18C9FF02" w14:textId="77777777" w:rsidR="00C3679F" w:rsidRPr="00427B92" w:rsidRDefault="00C3679F" w:rsidP="00762B01">
            <w:pPr>
              <w:pStyle w:val="Default"/>
              <w:jc w:val="both"/>
              <w:rPr>
                <w:rFonts w:ascii="Times New Roman" w:hAnsi="Times New Roman"/>
                <w:bCs/>
                <w:color w:val="auto"/>
                <w:kern w:val="1"/>
                <w:lang w:val="en-US" w:eastAsia="ar-SA"/>
              </w:rPr>
            </w:pPr>
            <w:r w:rsidRPr="00427B92">
              <w:rPr>
                <w:rFonts w:ascii="Times New Roman" w:hAnsi="Times New Roman"/>
                <w:bCs/>
                <w:color w:val="auto"/>
                <w:kern w:val="1"/>
                <w:lang w:val="en-US" w:eastAsia="ar-SA"/>
              </w:rPr>
              <w:t xml:space="preserve">A rational agent produces the best outcome when there is a situation of uncertainty. By considering an agent used to recommend buying a small house close to the city-center or buying a bigger house in a suburb area of the city, discuss any three possibilities of uncertainty </w:t>
            </w:r>
            <w:proofErr w:type="gramStart"/>
            <w:r w:rsidRPr="00427B92">
              <w:rPr>
                <w:rFonts w:ascii="Times New Roman" w:hAnsi="Times New Roman"/>
                <w:bCs/>
                <w:color w:val="auto"/>
                <w:kern w:val="1"/>
                <w:lang w:val="en-US" w:eastAsia="ar-SA"/>
              </w:rPr>
              <w:t>and also</w:t>
            </w:r>
            <w:proofErr w:type="gramEnd"/>
            <w:r w:rsidRPr="00427B92">
              <w:rPr>
                <w:rFonts w:ascii="Times New Roman" w:hAnsi="Times New Roman"/>
                <w:bCs/>
                <w:color w:val="auto"/>
                <w:kern w:val="1"/>
                <w:lang w:val="en-US" w:eastAsia="ar-SA"/>
              </w:rPr>
              <w:t xml:space="preserve"> how agent’s rationality could help in handling those possibilities. </w:t>
            </w:r>
          </w:p>
        </w:tc>
      </w:tr>
      <w:tr w:rsidR="00C3679F" w:rsidRPr="00427B92" w14:paraId="0CFD8718" w14:textId="77777777" w:rsidTr="00762B01">
        <w:tc>
          <w:tcPr>
            <w:tcW w:w="5000" w:type="pct"/>
          </w:tcPr>
          <w:p w14:paraId="39C31B5D" w14:textId="77777777" w:rsidR="00C3679F" w:rsidRPr="00427B92" w:rsidRDefault="00C3679F" w:rsidP="00762B01">
            <w:pPr>
              <w:rPr>
                <w:rFonts w:ascii="Times New Roman" w:hAnsi="Times New Roman" w:cs="Times New Roman"/>
                <w:bCs w:val="0"/>
              </w:rPr>
            </w:pPr>
            <w:r w:rsidRPr="00427B92">
              <w:rPr>
                <w:rFonts w:ascii="Times New Roman" w:hAnsi="Times New Roman" w:cs="Times New Roman"/>
                <w:sz w:val="24"/>
                <w:szCs w:val="24"/>
              </w:rPr>
              <w:t>Consider an agent that uses e-commerce sites for shopping for used electronic gadgets. Give the PEAS description for this.  What are the properties of task environment? Give one example for each.</w:t>
            </w:r>
          </w:p>
        </w:tc>
      </w:tr>
      <w:tr w:rsidR="00C3679F" w:rsidRPr="00427B92" w14:paraId="4CDB8DF7" w14:textId="77777777" w:rsidTr="00762B01">
        <w:tc>
          <w:tcPr>
            <w:tcW w:w="5000" w:type="pct"/>
          </w:tcPr>
          <w:p w14:paraId="7534620E" w14:textId="77777777" w:rsidR="00C3679F" w:rsidRPr="00427B92" w:rsidRDefault="00C3679F" w:rsidP="00762B01">
            <w:pPr>
              <w:pStyle w:val="Cell"/>
              <w:rPr>
                <w:rFonts w:ascii="Times New Roman" w:hAnsi="Times New Roman" w:cs="Times New Roman"/>
                <w:sz w:val="24"/>
                <w:szCs w:val="24"/>
                <w:lang w:val="en-US"/>
              </w:rPr>
            </w:pPr>
            <w:r w:rsidRPr="00427B92">
              <w:rPr>
                <w:rFonts w:ascii="Times New Roman" w:hAnsi="Times New Roman" w:cs="Times New Roman"/>
                <w:sz w:val="24"/>
                <w:szCs w:val="24"/>
                <w:lang w:val="en-US"/>
              </w:rPr>
              <w:t>Consider the 8-puzzle problem:</w:t>
            </w:r>
          </w:p>
          <w:p w14:paraId="75A2B815" w14:textId="77777777" w:rsidR="00C3679F" w:rsidRPr="00427B92" w:rsidRDefault="00C3679F" w:rsidP="00762B01">
            <w:pPr>
              <w:pStyle w:val="Cell"/>
              <w:rPr>
                <w:rFonts w:ascii="Times New Roman" w:hAnsi="Times New Roman" w:cs="Times New Roman"/>
                <w:sz w:val="24"/>
                <w:szCs w:val="24"/>
                <w:lang w:val="en-US"/>
              </w:rPr>
            </w:pPr>
            <w:r w:rsidRPr="00427B92">
              <w:rPr>
                <w:rFonts w:ascii="Times New Roman" w:hAnsi="Times New Roman" w:cs="Times New Roman"/>
                <w:sz w:val="24"/>
                <w:szCs w:val="24"/>
                <w:lang w:val="en-US"/>
              </w:rPr>
              <w:t>Start state: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45"/>
              <w:gridCol w:w="445"/>
            </w:tblGrid>
            <w:tr w:rsidR="00C3679F" w:rsidRPr="00427B92" w14:paraId="3856E5B1" w14:textId="77777777" w:rsidTr="00762B01">
              <w:trPr>
                <w:trHeight w:val="266"/>
              </w:trPr>
              <w:tc>
                <w:tcPr>
                  <w:tcW w:w="445" w:type="dxa"/>
                  <w:shd w:val="clear" w:color="auto" w:fill="auto"/>
                </w:tcPr>
                <w:p w14:paraId="7E7CE759"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2</w:t>
                  </w:r>
                </w:p>
              </w:tc>
              <w:tc>
                <w:tcPr>
                  <w:tcW w:w="445" w:type="dxa"/>
                  <w:shd w:val="clear" w:color="auto" w:fill="auto"/>
                </w:tcPr>
                <w:p w14:paraId="18C44CED"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8</w:t>
                  </w:r>
                </w:p>
              </w:tc>
              <w:tc>
                <w:tcPr>
                  <w:tcW w:w="445" w:type="dxa"/>
                  <w:shd w:val="clear" w:color="auto" w:fill="auto"/>
                </w:tcPr>
                <w:p w14:paraId="3DC7E2DC"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3</w:t>
                  </w:r>
                </w:p>
              </w:tc>
            </w:tr>
            <w:tr w:rsidR="00C3679F" w:rsidRPr="00427B92" w14:paraId="21221903" w14:textId="77777777" w:rsidTr="00762B01">
              <w:trPr>
                <w:trHeight w:val="258"/>
              </w:trPr>
              <w:tc>
                <w:tcPr>
                  <w:tcW w:w="445" w:type="dxa"/>
                  <w:shd w:val="clear" w:color="auto" w:fill="auto"/>
                </w:tcPr>
                <w:p w14:paraId="78B693FC"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1</w:t>
                  </w:r>
                </w:p>
              </w:tc>
              <w:tc>
                <w:tcPr>
                  <w:tcW w:w="445" w:type="dxa"/>
                  <w:shd w:val="clear" w:color="auto" w:fill="auto"/>
                </w:tcPr>
                <w:p w14:paraId="0F581ED7"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6</w:t>
                  </w:r>
                </w:p>
              </w:tc>
              <w:tc>
                <w:tcPr>
                  <w:tcW w:w="445" w:type="dxa"/>
                  <w:shd w:val="clear" w:color="auto" w:fill="auto"/>
                </w:tcPr>
                <w:p w14:paraId="42A3CDFC"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4</w:t>
                  </w:r>
                </w:p>
              </w:tc>
            </w:tr>
            <w:tr w:rsidR="00C3679F" w:rsidRPr="00427B92" w14:paraId="1207DC71" w14:textId="77777777" w:rsidTr="00762B01">
              <w:trPr>
                <w:trHeight w:val="266"/>
              </w:trPr>
              <w:tc>
                <w:tcPr>
                  <w:tcW w:w="445" w:type="dxa"/>
                  <w:shd w:val="clear" w:color="auto" w:fill="auto"/>
                </w:tcPr>
                <w:p w14:paraId="3426411C"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7</w:t>
                  </w:r>
                </w:p>
              </w:tc>
              <w:tc>
                <w:tcPr>
                  <w:tcW w:w="445" w:type="dxa"/>
                  <w:shd w:val="clear" w:color="auto" w:fill="auto"/>
                </w:tcPr>
                <w:p w14:paraId="3A9CB1C7"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p>
              </w:tc>
              <w:tc>
                <w:tcPr>
                  <w:tcW w:w="445" w:type="dxa"/>
                  <w:shd w:val="clear" w:color="auto" w:fill="auto"/>
                </w:tcPr>
                <w:p w14:paraId="285CFAA2" w14:textId="77777777" w:rsidR="00C3679F" w:rsidRPr="00427B92" w:rsidRDefault="00C3679F" w:rsidP="004337F0">
                  <w:pPr>
                    <w:framePr w:hSpace="180" w:wrap="around" w:vAnchor="text" w:hAnchor="margin" w:y="-10"/>
                    <w:tabs>
                      <w:tab w:val="left" w:pos="1129"/>
                    </w:tabs>
                    <w:spacing w:after="0"/>
                    <w:rPr>
                      <w:rFonts w:ascii="Times New Roman" w:hAnsi="Times New Roman" w:cs="Times New Roman"/>
                    </w:rPr>
                  </w:pPr>
                  <w:r w:rsidRPr="00427B92">
                    <w:rPr>
                      <w:rFonts w:ascii="Times New Roman" w:hAnsi="Times New Roman" w:cs="Times New Roman"/>
                    </w:rPr>
                    <w:t>5</w:t>
                  </w:r>
                </w:p>
              </w:tc>
            </w:tr>
          </w:tbl>
          <w:p w14:paraId="52A08862" w14:textId="77777777" w:rsidR="00C3679F" w:rsidRPr="00427B92" w:rsidRDefault="00C3679F" w:rsidP="00762B01">
            <w:pPr>
              <w:pStyle w:val="Cell"/>
              <w:ind w:left="0"/>
              <w:rPr>
                <w:rFonts w:ascii="Times New Roman" w:hAnsi="Times New Roman" w:cs="Times New Roman"/>
                <w:sz w:val="24"/>
                <w:szCs w:val="24"/>
                <w:lang w:val="en-US"/>
              </w:rPr>
            </w:pPr>
          </w:p>
          <w:p w14:paraId="739CED51" w14:textId="77777777" w:rsidR="00C3679F" w:rsidRPr="00427B92" w:rsidRDefault="00C3679F" w:rsidP="00762B01">
            <w:pPr>
              <w:pStyle w:val="Cell"/>
              <w:rPr>
                <w:rFonts w:ascii="Times New Roman" w:hAnsi="Times New Roman" w:cs="Times New Roman"/>
                <w:sz w:val="24"/>
                <w:szCs w:val="24"/>
                <w:lang w:val="en-US"/>
              </w:rPr>
            </w:pPr>
            <w:r w:rsidRPr="00427B92">
              <w:rPr>
                <w:rFonts w:ascii="Times New Roman" w:hAnsi="Times New Roman" w:cs="Times New Roman"/>
                <w:sz w:val="24"/>
                <w:szCs w:val="24"/>
                <w:lang w:val="en-US"/>
              </w:rPr>
              <w:t>Goal state:</w:t>
            </w:r>
          </w:p>
          <w:p w14:paraId="664934D5" w14:textId="77777777" w:rsidR="00C3679F" w:rsidRPr="00427B92" w:rsidRDefault="00C3679F" w:rsidP="00762B01">
            <w:pPr>
              <w:pStyle w:val="Cell"/>
              <w:rPr>
                <w:rFonts w:ascii="Times New Roman" w:hAnsi="Times New Roman" w:cs="Times New Roman"/>
                <w:sz w:val="24"/>
                <w:szCs w:val="24"/>
                <w:lang w:val="en-US"/>
              </w:rPr>
            </w:pPr>
          </w:p>
          <w:tbl>
            <w:tblPr>
              <w:tblpPr w:leftFromText="180" w:rightFromText="180" w:vertAnchor="text" w:horzAnchor="margin" w:tblpY="-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45"/>
              <w:gridCol w:w="445"/>
            </w:tblGrid>
            <w:tr w:rsidR="00C3679F" w:rsidRPr="00427B92" w14:paraId="681866F7" w14:textId="77777777" w:rsidTr="00762B01">
              <w:trPr>
                <w:trHeight w:val="266"/>
              </w:trPr>
              <w:tc>
                <w:tcPr>
                  <w:tcW w:w="445" w:type="dxa"/>
                  <w:shd w:val="clear" w:color="auto" w:fill="auto"/>
                </w:tcPr>
                <w:p w14:paraId="217CCBB0"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1</w:t>
                  </w:r>
                </w:p>
              </w:tc>
              <w:tc>
                <w:tcPr>
                  <w:tcW w:w="445" w:type="dxa"/>
                  <w:shd w:val="clear" w:color="auto" w:fill="auto"/>
                </w:tcPr>
                <w:p w14:paraId="4B9EDF86"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2</w:t>
                  </w:r>
                </w:p>
              </w:tc>
              <w:tc>
                <w:tcPr>
                  <w:tcW w:w="445" w:type="dxa"/>
                  <w:shd w:val="clear" w:color="auto" w:fill="auto"/>
                </w:tcPr>
                <w:p w14:paraId="28F2078D"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3</w:t>
                  </w:r>
                </w:p>
              </w:tc>
            </w:tr>
            <w:tr w:rsidR="00C3679F" w:rsidRPr="00427B92" w14:paraId="058D0FA2" w14:textId="77777777" w:rsidTr="00762B01">
              <w:trPr>
                <w:trHeight w:val="258"/>
              </w:trPr>
              <w:tc>
                <w:tcPr>
                  <w:tcW w:w="445" w:type="dxa"/>
                  <w:shd w:val="clear" w:color="auto" w:fill="auto"/>
                </w:tcPr>
                <w:p w14:paraId="0B32FB28"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8</w:t>
                  </w:r>
                </w:p>
              </w:tc>
              <w:tc>
                <w:tcPr>
                  <w:tcW w:w="445" w:type="dxa"/>
                  <w:shd w:val="clear" w:color="auto" w:fill="auto"/>
                </w:tcPr>
                <w:p w14:paraId="3DD9F6D0" w14:textId="77777777" w:rsidR="00C3679F" w:rsidRPr="00427B92" w:rsidRDefault="00C3679F" w:rsidP="00762B01">
                  <w:pPr>
                    <w:tabs>
                      <w:tab w:val="left" w:pos="1129"/>
                    </w:tabs>
                    <w:spacing w:after="0"/>
                    <w:rPr>
                      <w:rFonts w:ascii="Times New Roman" w:hAnsi="Times New Roman" w:cs="Times New Roman"/>
                    </w:rPr>
                  </w:pPr>
                </w:p>
              </w:tc>
              <w:tc>
                <w:tcPr>
                  <w:tcW w:w="445" w:type="dxa"/>
                  <w:shd w:val="clear" w:color="auto" w:fill="auto"/>
                </w:tcPr>
                <w:p w14:paraId="6DDE55C3"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4</w:t>
                  </w:r>
                </w:p>
              </w:tc>
            </w:tr>
            <w:tr w:rsidR="00C3679F" w:rsidRPr="00427B92" w14:paraId="238C0E64" w14:textId="77777777" w:rsidTr="00762B01">
              <w:trPr>
                <w:trHeight w:val="266"/>
              </w:trPr>
              <w:tc>
                <w:tcPr>
                  <w:tcW w:w="445" w:type="dxa"/>
                  <w:shd w:val="clear" w:color="auto" w:fill="auto"/>
                </w:tcPr>
                <w:p w14:paraId="0F9D5BA6"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7</w:t>
                  </w:r>
                </w:p>
              </w:tc>
              <w:tc>
                <w:tcPr>
                  <w:tcW w:w="445" w:type="dxa"/>
                  <w:shd w:val="clear" w:color="auto" w:fill="auto"/>
                </w:tcPr>
                <w:p w14:paraId="22D19FB6"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6</w:t>
                  </w:r>
                </w:p>
              </w:tc>
              <w:tc>
                <w:tcPr>
                  <w:tcW w:w="445" w:type="dxa"/>
                  <w:shd w:val="clear" w:color="auto" w:fill="auto"/>
                </w:tcPr>
                <w:p w14:paraId="5EE8C9A1" w14:textId="77777777" w:rsidR="00C3679F" w:rsidRPr="00427B92" w:rsidRDefault="00C3679F" w:rsidP="00762B01">
                  <w:pPr>
                    <w:tabs>
                      <w:tab w:val="left" w:pos="1129"/>
                    </w:tabs>
                    <w:spacing w:after="0"/>
                    <w:rPr>
                      <w:rFonts w:ascii="Times New Roman" w:hAnsi="Times New Roman" w:cs="Times New Roman"/>
                    </w:rPr>
                  </w:pPr>
                  <w:r w:rsidRPr="00427B92">
                    <w:rPr>
                      <w:rFonts w:ascii="Times New Roman" w:hAnsi="Times New Roman" w:cs="Times New Roman"/>
                    </w:rPr>
                    <w:t>5</w:t>
                  </w:r>
                </w:p>
              </w:tc>
            </w:tr>
          </w:tbl>
          <w:p w14:paraId="4F10D131" w14:textId="77777777" w:rsidR="00C3679F" w:rsidRPr="00427B92" w:rsidRDefault="00C3679F" w:rsidP="00762B01">
            <w:pPr>
              <w:pStyle w:val="Cell"/>
              <w:rPr>
                <w:rFonts w:ascii="Times New Roman" w:hAnsi="Times New Roman" w:cs="Times New Roman"/>
                <w:sz w:val="24"/>
                <w:szCs w:val="24"/>
                <w:lang w:val="en-US"/>
              </w:rPr>
            </w:pPr>
          </w:p>
          <w:p w14:paraId="53362DD9" w14:textId="77777777" w:rsidR="00C3679F" w:rsidRPr="00427B92" w:rsidRDefault="00C3679F" w:rsidP="00762B01">
            <w:pPr>
              <w:pStyle w:val="Cell"/>
              <w:rPr>
                <w:rFonts w:ascii="Times New Roman" w:hAnsi="Times New Roman" w:cs="Times New Roman"/>
                <w:sz w:val="24"/>
                <w:szCs w:val="24"/>
                <w:lang w:val="en-US"/>
              </w:rPr>
            </w:pPr>
          </w:p>
          <w:p w14:paraId="6089D0FF" w14:textId="77777777" w:rsidR="00C3679F" w:rsidRPr="00427B92" w:rsidRDefault="00C3679F" w:rsidP="00762B01">
            <w:pPr>
              <w:tabs>
                <w:tab w:val="left" w:pos="1129"/>
              </w:tabs>
              <w:rPr>
                <w:rFonts w:ascii="Times New Roman" w:hAnsi="Times New Roman" w:cs="Times New Roman"/>
                <w:sz w:val="24"/>
                <w:szCs w:val="24"/>
              </w:rPr>
            </w:pPr>
          </w:p>
          <w:p w14:paraId="2223A772" w14:textId="77777777" w:rsidR="00C3679F" w:rsidRPr="00427B92" w:rsidRDefault="00C3679F" w:rsidP="00762B01">
            <w:pPr>
              <w:tabs>
                <w:tab w:val="left" w:pos="1129"/>
              </w:tabs>
              <w:rPr>
                <w:rFonts w:ascii="Times New Roman" w:hAnsi="Times New Roman" w:cs="Times New Roman"/>
              </w:rPr>
            </w:pPr>
            <w:r w:rsidRPr="00427B92">
              <w:rPr>
                <w:rFonts w:ascii="Times New Roman" w:hAnsi="Times New Roman" w:cs="Times New Roman"/>
                <w:sz w:val="24"/>
                <w:szCs w:val="24"/>
              </w:rPr>
              <w:t>Generate the state space and apply DFS and BFS algorithm to find the goal state.</w:t>
            </w:r>
          </w:p>
        </w:tc>
      </w:tr>
    </w:tbl>
    <w:p w14:paraId="4BCC9899" w14:textId="77777777" w:rsidR="008F6240" w:rsidRDefault="008F6240" w:rsidP="00416148">
      <w:pPr>
        <w:rPr>
          <w:rFonts w:ascii="Times New Roman" w:hAnsi="Times New Roman" w:cs="Times New Roman"/>
          <w:sz w:val="24"/>
          <w:szCs w:val="24"/>
        </w:rPr>
      </w:pPr>
    </w:p>
    <w:p w14:paraId="0307021F" w14:textId="77777777" w:rsidR="008F6240" w:rsidRDefault="008F6240" w:rsidP="00416148">
      <w:pPr>
        <w:rPr>
          <w:rFonts w:ascii="Times New Roman" w:hAnsi="Times New Roman" w:cs="Times New Roman"/>
          <w:sz w:val="24"/>
          <w:szCs w:val="24"/>
        </w:rPr>
      </w:pPr>
    </w:p>
    <w:p w14:paraId="3EE91F40" w14:textId="77777777" w:rsidR="008F6240" w:rsidRDefault="008F6240" w:rsidP="00416148">
      <w:pPr>
        <w:rPr>
          <w:rFonts w:ascii="Times New Roman" w:hAnsi="Times New Roman" w:cs="Times New Roman"/>
          <w:sz w:val="24"/>
          <w:szCs w:val="24"/>
        </w:rPr>
      </w:pPr>
    </w:p>
    <w:p w14:paraId="1060B8BD" w14:textId="77777777" w:rsidR="008F6240" w:rsidRDefault="008F6240" w:rsidP="00416148">
      <w:pPr>
        <w:rPr>
          <w:rFonts w:ascii="Times New Roman" w:hAnsi="Times New Roman" w:cs="Times New Roman"/>
          <w:sz w:val="24"/>
          <w:szCs w:val="24"/>
        </w:rPr>
      </w:pPr>
    </w:p>
    <w:p w14:paraId="699BF703" w14:textId="77777777" w:rsidR="008F6240" w:rsidRDefault="008F6240" w:rsidP="00416148">
      <w:pPr>
        <w:rPr>
          <w:rFonts w:ascii="Times New Roman" w:hAnsi="Times New Roman" w:cs="Times New Roman"/>
          <w:sz w:val="24"/>
          <w:szCs w:val="24"/>
        </w:rPr>
      </w:pPr>
    </w:p>
    <w:p w14:paraId="1F600B74" w14:textId="4E52DAA8" w:rsidR="008F6240" w:rsidRPr="00D14FB0" w:rsidRDefault="00FF4DF9" w:rsidP="00416148">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7E4B5BC8" w14:textId="0691DF3B" w:rsidR="00BB03A6" w:rsidRPr="009D3E18" w:rsidRDefault="00BB03A6" w:rsidP="00BB03A6">
      <w:pPr>
        <w:jc w:val="center"/>
        <w:rPr>
          <w:rFonts w:ascii="Times New Roman" w:hAnsi="Times New Roman" w:cs="Times New Roman"/>
          <w:b/>
          <w:sz w:val="24"/>
          <w:szCs w:val="24"/>
        </w:rPr>
      </w:pPr>
      <w:r>
        <w:rPr>
          <w:rFonts w:ascii="Times New Roman" w:hAnsi="Times New Roman" w:cs="Times New Roman"/>
          <w:b/>
          <w:sz w:val="24"/>
          <w:szCs w:val="24"/>
        </w:rPr>
        <w:t>Unit II</w:t>
      </w:r>
    </w:p>
    <w:tbl>
      <w:tblPr>
        <w:tblW w:w="0" w:type="auto"/>
        <w:tblInd w:w="108" w:type="dxa"/>
        <w:tblLayout w:type="fixed"/>
        <w:tblLook w:val="0000" w:firstRow="0" w:lastRow="0" w:firstColumn="0" w:lastColumn="0" w:noHBand="0" w:noVBand="0"/>
      </w:tblPr>
      <w:tblGrid>
        <w:gridCol w:w="6840"/>
        <w:gridCol w:w="2490"/>
      </w:tblGrid>
      <w:tr w:rsidR="00BB03A6" w:rsidRPr="009D3E18" w14:paraId="51461014" w14:textId="77777777" w:rsidTr="005B1E46">
        <w:trPr>
          <w:trHeight w:val="61"/>
        </w:trPr>
        <w:tc>
          <w:tcPr>
            <w:tcW w:w="6840" w:type="dxa"/>
            <w:tcBorders>
              <w:top w:val="double" w:sz="1" w:space="0" w:color="000000"/>
              <w:left w:val="double" w:sz="1" w:space="0" w:color="000000"/>
              <w:bottom w:val="double" w:sz="1" w:space="0" w:color="000000"/>
            </w:tcBorders>
          </w:tcPr>
          <w:p w14:paraId="2C0D1319" w14:textId="66A752C6" w:rsidR="00BB03A6" w:rsidRPr="00427B92" w:rsidRDefault="00427B92" w:rsidP="006F1709">
            <w:pPr>
              <w:keepNext/>
              <w:snapToGrid w:val="0"/>
              <w:rPr>
                <w:rFonts w:ascii="Times New Roman" w:hAnsi="Times New Roman" w:cs="Times New Roman"/>
                <w:b/>
                <w:bCs w:val="0"/>
                <w:i/>
                <w:iCs/>
                <w:sz w:val="24"/>
                <w:szCs w:val="24"/>
              </w:rPr>
            </w:pPr>
            <w:r w:rsidRPr="00427B92">
              <w:rPr>
                <w:rFonts w:ascii="Times New Roman" w:hAnsi="Times New Roman" w:cs="Times New Roman"/>
                <w:b/>
                <w:bCs w:val="0"/>
                <w:i/>
                <w:sz w:val="24"/>
                <w:szCs w:val="24"/>
              </w:rPr>
              <w:t>Chapter Number and Title</w:t>
            </w:r>
            <w:r w:rsidRPr="00427B92">
              <w:rPr>
                <w:rFonts w:ascii="Times New Roman" w:hAnsi="Times New Roman" w:cs="Times New Roman"/>
                <w:b/>
                <w:bCs w:val="0"/>
                <w:sz w:val="24"/>
                <w:szCs w:val="24"/>
              </w:rPr>
              <w:t>:</w:t>
            </w:r>
            <w:r w:rsidRPr="00427B92">
              <w:rPr>
                <w:rFonts w:ascii="Times New Roman" w:hAnsi="Times New Roman" w:cs="Times New Roman"/>
                <w:b/>
                <w:bCs w:val="0"/>
                <w:i/>
                <w:sz w:val="24"/>
                <w:szCs w:val="24"/>
              </w:rPr>
              <w:t xml:space="preserve"> </w:t>
            </w:r>
            <w:r w:rsidRPr="00427B92">
              <w:rPr>
                <w:rFonts w:ascii="Times New Roman" w:hAnsi="Times New Roman" w:cs="Times New Roman"/>
                <w:b/>
                <w:bCs w:val="0"/>
                <w:iCs/>
                <w:sz w:val="24"/>
                <w:szCs w:val="24"/>
              </w:rPr>
              <w:t xml:space="preserve">Chapter-3 Solving Problems by Searching; Chapter-4 Beyond Classical Search; Chapter-5 Adversarial Search (Textbook No.: </w:t>
            </w:r>
            <w:r w:rsidRPr="007C36D5">
              <w:rPr>
                <w:rFonts w:ascii="Times New Roman" w:hAnsi="Times New Roman" w:cs="Times New Roman"/>
                <w:bCs w:val="0"/>
                <w:sz w:val="22"/>
              </w:rPr>
              <w:t xml:space="preserve">AI – A Modern </w:t>
            </w:r>
            <w:proofErr w:type="gramStart"/>
            <w:r w:rsidRPr="007C36D5">
              <w:rPr>
                <w:rFonts w:ascii="Times New Roman" w:hAnsi="Times New Roman" w:cs="Times New Roman"/>
                <w:bCs w:val="0"/>
                <w:sz w:val="22"/>
              </w:rPr>
              <w:t>Approach ,Stuart</w:t>
            </w:r>
            <w:proofErr w:type="gramEnd"/>
            <w:r w:rsidRPr="007C36D5">
              <w:rPr>
                <w:rFonts w:ascii="Times New Roman" w:hAnsi="Times New Roman" w:cs="Times New Roman"/>
                <w:bCs w:val="0"/>
                <w:sz w:val="22"/>
              </w:rPr>
              <w:t xml:space="preserve"> Russel, Peter Norvig</w:t>
            </w:r>
            <w:r w:rsidRPr="00427B92">
              <w:rPr>
                <w:rFonts w:ascii="Times New Roman" w:hAnsi="Times New Roman" w:cs="Times New Roman"/>
                <w:b/>
                <w:bCs w:val="0"/>
                <w:iCs/>
                <w:sz w:val="24"/>
                <w:szCs w:val="24"/>
              </w:rPr>
              <w:t>)</w:t>
            </w:r>
          </w:p>
        </w:tc>
        <w:tc>
          <w:tcPr>
            <w:tcW w:w="2490" w:type="dxa"/>
            <w:tcBorders>
              <w:top w:val="double" w:sz="1" w:space="0" w:color="000000"/>
              <w:left w:val="double" w:sz="1" w:space="0" w:color="000000"/>
              <w:bottom w:val="double" w:sz="1" w:space="0" w:color="000000"/>
              <w:right w:val="double" w:sz="1" w:space="0" w:color="000000"/>
            </w:tcBorders>
          </w:tcPr>
          <w:p w14:paraId="0CA28146" w14:textId="0C08EF29" w:rsidR="00BB03A6" w:rsidRPr="009D3E18" w:rsidRDefault="00BB03A6" w:rsidP="005B1E46">
            <w:pPr>
              <w:snapToGrid w:val="0"/>
              <w:rPr>
                <w:rFonts w:ascii="Times New Roman" w:hAnsi="Times New Roman" w:cs="Times New Roman"/>
                <w:b/>
                <w:sz w:val="24"/>
                <w:szCs w:val="24"/>
              </w:rPr>
            </w:pPr>
            <w:r>
              <w:rPr>
                <w:rFonts w:ascii="Times New Roman" w:hAnsi="Times New Roman" w:cs="Times New Roman"/>
                <w:i/>
                <w:sz w:val="24"/>
                <w:szCs w:val="24"/>
              </w:rPr>
              <w:t xml:space="preserve">Planned Hours: </w:t>
            </w:r>
            <w:r w:rsidR="00B27919">
              <w:rPr>
                <w:rFonts w:ascii="Times New Roman" w:hAnsi="Times New Roman" w:cs="Times New Roman"/>
                <w:i/>
                <w:sz w:val="24"/>
                <w:szCs w:val="24"/>
              </w:rPr>
              <w:t>09</w:t>
            </w:r>
          </w:p>
        </w:tc>
      </w:tr>
    </w:tbl>
    <w:p w14:paraId="07E3AB35" w14:textId="77777777" w:rsidR="00BB03A6" w:rsidRPr="0065069E" w:rsidRDefault="00BB03A6" w:rsidP="00BB03A6">
      <w:pPr>
        <w:pStyle w:val="Heading2"/>
        <w:jc w:val="both"/>
        <w:rPr>
          <w:rFonts w:ascii="Times New Roman" w:hAnsi="Times New Roman" w:cs="Times New Roman"/>
          <w:i w:val="0"/>
          <w:sz w:val="24"/>
          <w:szCs w:val="24"/>
        </w:rPr>
      </w:pPr>
      <w:r>
        <w:rPr>
          <w:rFonts w:ascii="Times New Roman" w:hAnsi="Times New Roman" w:cs="Times New Roman"/>
          <w:i w:val="0"/>
          <w:sz w:val="24"/>
          <w:szCs w:val="24"/>
        </w:rPr>
        <w:t>Learning Objectives: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527"/>
      </w:tblGrid>
      <w:tr w:rsidR="00BB03A6" w:rsidRPr="001434E1" w14:paraId="5B5666CE" w14:textId="77777777" w:rsidTr="005B1E46">
        <w:tc>
          <w:tcPr>
            <w:tcW w:w="918" w:type="dxa"/>
          </w:tcPr>
          <w:p w14:paraId="442BBEDC" w14:textId="77777777" w:rsidR="00BB03A6" w:rsidRPr="001434E1" w:rsidRDefault="00BB03A6" w:rsidP="005B1E46">
            <w:pPr>
              <w:tabs>
                <w:tab w:val="left" w:pos="810"/>
                <w:tab w:val="left" w:pos="1992"/>
              </w:tabs>
              <w:ind w:right="-108"/>
              <w:jc w:val="center"/>
              <w:rPr>
                <w:rFonts w:ascii="Times New Roman" w:hAnsi="Times New Roman" w:cs="Times New Roman"/>
                <w:b/>
              </w:rPr>
            </w:pPr>
            <w:r w:rsidRPr="001434E1">
              <w:rPr>
                <w:rFonts w:ascii="Times New Roman" w:hAnsi="Times New Roman" w:cs="Times New Roman"/>
                <w:b/>
              </w:rPr>
              <w:t>Sl. No.</w:t>
            </w:r>
          </w:p>
        </w:tc>
        <w:tc>
          <w:tcPr>
            <w:tcW w:w="8527" w:type="dxa"/>
          </w:tcPr>
          <w:p w14:paraId="5D45D703" w14:textId="77777777" w:rsidR="00BB03A6" w:rsidRPr="001434E1" w:rsidRDefault="00BB03A6" w:rsidP="005B1E46">
            <w:pPr>
              <w:tabs>
                <w:tab w:val="left" w:pos="498"/>
                <w:tab w:val="left" w:pos="747"/>
                <w:tab w:val="left" w:pos="1992"/>
              </w:tabs>
              <w:ind w:right="360"/>
              <w:jc w:val="center"/>
              <w:rPr>
                <w:rFonts w:ascii="Times New Roman" w:hAnsi="Times New Roman" w:cs="Times New Roman"/>
                <w:b/>
                <w:sz w:val="24"/>
                <w:szCs w:val="24"/>
              </w:rPr>
            </w:pPr>
            <w:r w:rsidRPr="001434E1">
              <w:rPr>
                <w:rFonts w:ascii="Times New Roman" w:hAnsi="Times New Roman" w:cs="Times New Roman"/>
                <w:b/>
                <w:sz w:val="24"/>
                <w:szCs w:val="24"/>
              </w:rPr>
              <w:t>Objectives</w:t>
            </w:r>
          </w:p>
        </w:tc>
      </w:tr>
      <w:tr w:rsidR="00427B92" w:rsidRPr="00427B92" w14:paraId="0C9171D0" w14:textId="77777777" w:rsidTr="00762B01">
        <w:tc>
          <w:tcPr>
            <w:tcW w:w="918" w:type="dxa"/>
          </w:tcPr>
          <w:p w14:paraId="7762979C" w14:textId="77777777" w:rsidR="00427B92" w:rsidRPr="00427B92" w:rsidRDefault="00427B92" w:rsidP="00762B01">
            <w:pPr>
              <w:tabs>
                <w:tab w:val="left" w:pos="810"/>
                <w:tab w:val="left" w:pos="1992"/>
              </w:tabs>
              <w:ind w:right="-108"/>
              <w:jc w:val="center"/>
              <w:rPr>
                <w:rFonts w:ascii="Times New Roman" w:hAnsi="Times New Roman" w:cs="Times New Roman"/>
                <w:sz w:val="24"/>
                <w:szCs w:val="24"/>
              </w:rPr>
            </w:pPr>
            <w:r w:rsidRPr="00427B92">
              <w:rPr>
                <w:rFonts w:ascii="Times New Roman" w:hAnsi="Times New Roman" w:cs="Times New Roman"/>
                <w:sz w:val="24"/>
                <w:szCs w:val="24"/>
              </w:rPr>
              <w:t>1</w:t>
            </w:r>
          </w:p>
        </w:tc>
        <w:tc>
          <w:tcPr>
            <w:tcW w:w="8527" w:type="dxa"/>
          </w:tcPr>
          <w:p w14:paraId="1C5F3C1A" w14:textId="77777777" w:rsidR="00427B92" w:rsidRPr="00427B92" w:rsidRDefault="00427B92" w:rsidP="00762B01">
            <w:pPr>
              <w:spacing w:after="0"/>
              <w:rPr>
                <w:rFonts w:ascii="Times New Roman" w:hAnsi="Times New Roman" w:cs="Times New Roman"/>
                <w:b/>
                <w:sz w:val="24"/>
                <w:szCs w:val="24"/>
              </w:rPr>
            </w:pPr>
            <w:r w:rsidRPr="00427B92">
              <w:rPr>
                <w:rFonts w:ascii="Times New Roman" w:hAnsi="Times New Roman" w:cs="Times New Roman"/>
                <w:bCs w:val="0"/>
                <w:sz w:val="24"/>
                <w:szCs w:val="24"/>
              </w:rPr>
              <w:t>To understand the working principles of some of the informed search strategies</w:t>
            </w:r>
          </w:p>
        </w:tc>
      </w:tr>
      <w:tr w:rsidR="00427B92" w:rsidRPr="00427B92" w14:paraId="21A67716" w14:textId="77777777" w:rsidTr="00762B01">
        <w:trPr>
          <w:trHeight w:val="410"/>
        </w:trPr>
        <w:tc>
          <w:tcPr>
            <w:tcW w:w="918" w:type="dxa"/>
          </w:tcPr>
          <w:p w14:paraId="42C7ED2A" w14:textId="77777777" w:rsidR="00427B92" w:rsidRPr="00427B92" w:rsidRDefault="00427B92" w:rsidP="00762B01">
            <w:pPr>
              <w:tabs>
                <w:tab w:val="left" w:pos="810"/>
                <w:tab w:val="left" w:pos="1992"/>
              </w:tabs>
              <w:ind w:right="-108"/>
              <w:jc w:val="center"/>
              <w:rPr>
                <w:rFonts w:ascii="Times New Roman" w:hAnsi="Times New Roman" w:cs="Times New Roman"/>
                <w:sz w:val="24"/>
                <w:szCs w:val="24"/>
              </w:rPr>
            </w:pPr>
            <w:r w:rsidRPr="00427B92">
              <w:rPr>
                <w:rFonts w:ascii="Times New Roman" w:hAnsi="Times New Roman" w:cs="Times New Roman"/>
                <w:sz w:val="24"/>
                <w:szCs w:val="24"/>
              </w:rPr>
              <w:t>2</w:t>
            </w:r>
          </w:p>
        </w:tc>
        <w:tc>
          <w:tcPr>
            <w:tcW w:w="8527" w:type="dxa"/>
          </w:tcPr>
          <w:p w14:paraId="0AE22B5E" w14:textId="77777777" w:rsidR="00427B92" w:rsidRPr="00427B92" w:rsidRDefault="00427B92" w:rsidP="00762B01">
            <w:pPr>
              <w:spacing w:after="0"/>
              <w:rPr>
                <w:rFonts w:ascii="Times New Roman" w:hAnsi="Times New Roman" w:cs="Times New Roman"/>
                <w:b/>
                <w:sz w:val="24"/>
                <w:szCs w:val="24"/>
              </w:rPr>
            </w:pPr>
            <w:r w:rsidRPr="00427B92">
              <w:rPr>
                <w:rFonts w:ascii="Times New Roman" w:hAnsi="Times New Roman" w:cs="Times New Roman"/>
                <w:bCs w:val="0"/>
                <w:sz w:val="24"/>
                <w:szCs w:val="24"/>
              </w:rPr>
              <w:t>To understand the advantageous of new types of searching techniques against classical search techniques</w:t>
            </w:r>
          </w:p>
        </w:tc>
      </w:tr>
    </w:tbl>
    <w:p w14:paraId="63089E5C" w14:textId="77777777" w:rsidR="00BB03A6" w:rsidRPr="0065069E" w:rsidRDefault="00BB03A6" w:rsidP="00BB03A6"/>
    <w:tbl>
      <w:tblPr>
        <w:tblW w:w="9445" w:type="dxa"/>
        <w:tblLayout w:type="fixed"/>
        <w:tblLook w:val="0000" w:firstRow="0" w:lastRow="0" w:firstColumn="0" w:lastColumn="0" w:noHBand="0" w:noVBand="0"/>
      </w:tblPr>
      <w:tblGrid>
        <w:gridCol w:w="9445"/>
      </w:tblGrid>
      <w:tr w:rsidR="00BB03A6" w:rsidRPr="009D3E18" w14:paraId="65275CC8" w14:textId="77777777" w:rsidTr="00B27919">
        <w:trPr>
          <w:cantSplit/>
          <w:trHeight w:val="3378"/>
        </w:trPr>
        <w:tc>
          <w:tcPr>
            <w:tcW w:w="9377" w:type="dxa"/>
            <w:tcBorders>
              <w:top w:val="double" w:sz="1" w:space="0" w:color="000000"/>
              <w:left w:val="double" w:sz="1" w:space="0" w:color="000000"/>
              <w:bottom w:val="double" w:sz="1" w:space="0" w:color="000000"/>
              <w:right w:val="double" w:sz="1" w:space="0" w:color="000000"/>
            </w:tcBorders>
          </w:tcPr>
          <w:p w14:paraId="5CB01EFD" w14:textId="77777777" w:rsidR="00BB03A6" w:rsidRPr="009D3E18" w:rsidRDefault="00BB03A6" w:rsidP="005B1E46">
            <w:pPr>
              <w:snapToGrid w:val="0"/>
              <w:rPr>
                <w:rFonts w:ascii="Times New Roman" w:hAnsi="Times New Roman" w:cs="Times New Roman"/>
                <w:b/>
                <w:i/>
                <w:sz w:val="24"/>
                <w:szCs w:val="24"/>
              </w:rPr>
            </w:pPr>
            <w:r w:rsidRPr="009D3E18">
              <w:rPr>
                <w:rFonts w:ascii="Times New Roman" w:hAnsi="Times New Roman" w:cs="Times New Roman"/>
                <w:b/>
                <w:i/>
                <w:sz w:val="24"/>
                <w:szCs w:val="24"/>
              </w:rPr>
              <w:t>Lesson Schedule</w:t>
            </w:r>
          </w:p>
          <w:p w14:paraId="6BA1BB81" w14:textId="77777777" w:rsidR="00BB03A6" w:rsidRPr="009D3E18" w:rsidRDefault="00BB03A6" w:rsidP="005B1E46">
            <w:pPr>
              <w:rPr>
                <w:rFonts w:ascii="Times New Roman" w:hAnsi="Times New Roman" w:cs="Times New Roman"/>
                <w:iCs/>
                <w:sz w:val="24"/>
                <w:szCs w:val="24"/>
              </w:rPr>
            </w:pPr>
            <w:r w:rsidRPr="009D3E18">
              <w:rPr>
                <w:rFonts w:ascii="Times New Roman" w:hAnsi="Times New Roman" w:cs="Times New Roman"/>
                <w:i/>
                <w:sz w:val="24"/>
                <w:szCs w:val="24"/>
              </w:rPr>
              <w:t>Class No.   Portion covered per hour</w:t>
            </w:r>
          </w:p>
          <w:p w14:paraId="33C9F0CB" w14:textId="3A90F3B6" w:rsidR="00427B92" w:rsidRDefault="00427B92" w:rsidP="00120929">
            <w:pPr>
              <w:spacing w:after="0"/>
              <w:rPr>
                <w:rFonts w:ascii="Times New Roman" w:hAnsi="Times New Roman"/>
                <w:sz w:val="24"/>
                <w:szCs w:val="24"/>
              </w:rPr>
            </w:pPr>
          </w:p>
          <w:tbl>
            <w:tblPr>
              <w:tblStyle w:val="TableGrid"/>
              <w:tblW w:w="9387" w:type="dxa"/>
              <w:tblLayout w:type="fixed"/>
              <w:tblLook w:val="04A0" w:firstRow="1" w:lastRow="0" w:firstColumn="1" w:lastColumn="0" w:noHBand="0" w:noVBand="1"/>
            </w:tblPr>
            <w:tblGrid>
              <w:gridCol w:w="1164"/>
              <w:gridCol w:w="8223"/>
            </w:tblGrid>
            <w:tr w:rsidR="00427B92" w:rsidRPr="003D3E57" w14:paraId="3135C1DA" w14:textId="77777777" w:rsidTr="00762B01">
              <w:tc>
                <w:tcPr>
                  <w:tcW w:w="1164" w:type="dxa"/>
                </w:tcPr>
                <w:p w14:paraId="35C90264" w14:textId="77777777" w:rsidR="00427B92" w:rsidRPr="003D3E57" w:rsidRDefault="00427B92" w:rsidP="00427B92">
                  <w:pPr>
                    <w:spacing w:after="0"/>
                    <w:rPr>
                      <w:rFonts w:ascii="Times New Roman" w:hAnsi="Times New Roman" w:cs="Times New Roman"/>
                      <w:sz w:val="24"/>
                      <w:szCs w:val="24"/>
                    </w:rPr>
                  </w:pPr>
                  <w:r w:rsidRPr="003D3E57">
                    <w:rPr>
                      <w:rFonts w:ascii="Times New Roman" w:hAnsi="Times New Roman" w:cs="Times New Roman"/>
                      <w:i/>
                      <w:sz w:val="24"/>
                      <w:szCs w:val="24"/>
                    </w:rPr>
                    <w:t>Class No.</w:t>
                  </w:r>
                </w:p>
              </w:tc>
              <w:tc>
                <w:tcPr>
                  <w:tcW w:w="8223" w:type="dxa"/>
                </w:tcPr>
                <w:p w14:paraId="7B6D7531" w14:textId="77777777" w:rsidR="00427B92" w:rsidRPr="003D3E57" w:rsidRDefault="00427B92" w:rsidP="00427B92">
                  <w:pPr>
                    <w:spacing w:after="0"/>
                    <w:rPr>
                      <w:rFonts w:ascii="Times New Roman" w:hAnsi="Times New Roman" w:cs="Times New Roman"/>
                      <w:sz w:val="24"/>
                      <w:szCs w:val="24"/>
                    </w:rPr>
                  </w:pPr>
                  <w:r w:rsidRPr="003D3E57">
                    <w:rPr>
                      <w:rFonts w:ascii="Times New Roman" w:hAnsi="Times New Roman" w:cs="Times New Roman"/>
                      <w:i/>
                      <w:sz w:val="24"/>
                      <w:szCs w:val="24"/>
                    </w:rPr>
                    <w:t>Portion covered per hour</w:t>
                  </w:r>
                </w:p>
              </w:tc>
            </w:tr>
            <w:tr w:rsidR="007C78F6" w:rsidRPr="003D3E57" w14:paraId="270645E6" w14:textId="77777777" w:rsidTr="00762B01">
              <w:tc>
                <w:tcPr>
                  <w:tcW w:w="1164" w:type="dxa"/>
                </w:tcPr>
                <w:p w14:paraId="765A9525"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1</w:t>
                  </w:r>
                </w:p>
              </w:tc>
              <w:tc>
                <w:tcPr>
                  <w:tcW w:w="8223" w:type="dxa"/>
                </w:tcPr>
                <w:p w14:paraId="0C189B30" w14:textId="2AC45EC9"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Working of A</w:t>
                  </w:r>
                  <w:r w:rsidRPr="007C78F6">
                    <w:rPr>
                      <w:rFonts w:ascii="Times New Roman" w:hAnsi="Times New Roman" w:cs="Times New Roman"/>
                      <w:sz w:val="24"/>
                      <w:szCs w:val="24"/>
                      <w:vertAlign w:val="superscript"/>
                    </w:rPr>
                    <w:t xml:space="preserve">* </w:t>
                  </w:r>
                  <w:r w:rsidRPr="007C78F6">
                    <w:rPr>
                      <w:rFonts w:ascii="Times New Roman" w:hAnsi="Times New Roman" w:cs="Times New Roman"/>
                      <w:sz w:val="24"/>
                      <w:szCs w:val="24"/>
                    </w:rPr>
                    <w:t>Search</w:t>
                  </w:r>
                </w:p>
              </w:tc>
            </w:tr>
            <w:tr w:rsidR="007C78F6" w:rsidRPr="003D3E57" w14:paraId="4B443FD6" w14:textId="77777777" w:rsidTr="00762B01">
              <w:tc>
                <w:tcPr>
                  <w:tcW w:w="1164" w:type="dxa"/>
                </w:tcPr>
                <w:p w14:paraId="36B44AA4"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2</w:t>
                  </w:r>
                </w:p>
              </w:tc>
              <w:tc>
                <w:tcPr>
                  <w:tcW w:w="8223" w:type="dxa"/>
                </w:tcPr>
                <w:p w14:paraId="3DA0575C" w14:textId="1775E9EB" w:rsidR="007C78F6" w:rsidRPr="007C78F6" w:rsidRDefault="007C78F6" w:rsidP="007C78F6">
                  <w:pPr>
                    <w:autoSpaceDE w:val="0"/>
                    <w:autoSpaceDN w:val="0"/>
                    <w:adjustRightInd w:val="0"/>
                    <w:rPr>
                      <w:rFonts w:ascii="Times New Roman" w:hAnsi="Times New Roman" w:cs="Times New Roman"/>
                      <w:sz w:val="24"/>
                      <w:szCs w:val="24"/>
                    </w:rPr>
                  </w:pPr>
                  <w:r w:rsidRPr="007C78F6">
                    <w:rPr>
                      <w:rFonts w:ascii="Times New Roman" w:hAnsi="Times New Roman" w:cs="Times New Roman"/>
                      <w:sz w:val="24"/>
                      <w:szCs w:val="24"/>
                    </w:rPr>
                    <w:t>Application of Heuristic functions in searching and linked with AI</w:t>
                  </w:r>
                </w:p>
              </w:tc>
            </w:tr>
            <w:tr w:rsidR="007C78F6" w:rsidRPr="003D3E57" w14:paraId="59A25F2A" w14:textId="77777777" w:rsidTr="00762B01">
              <w:tc>
                <w:tcPr>
                  <w:tcW w:w="1164" w:type="dxa"/>
                </w:tcPr>
                <w:p w14:paraId="1451BF4D"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3</w:t>
                  </w:r>
                </w:p>
              </w:tc>
              <w:tc>
                <w:tcPr>
                  <w:tcW w:w="8223" w:type="dxa"/>
                </w:tcPr>
                <w:p w14:paraId="1F249630" w14:textId="6BEDA91A"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 xml:space="preserve">Local search algorithms &amp; Optimization Problems </w:t>
                  </w:r>
                </w:p>
              </w:tc>
            </w:tr>
            <w:tr w:rsidR="007C78F6" w:rsidRPr="003D3E57" w14:paraId="4D965008" w14:textId="77777777" w:rsidTr="00762B01">
              <w:tc>
                <w:tcPr>
                  <w:tcW w:w="1164" w:type="dxa"/>
                </w:tcPr>
                <w:p w14:paraId="4529C325"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4</w:t>
                  </w:r>
                </w:p>
              </w:tc>
              <w:tc>
                <w:tcPr>
                  <w:tcW w:w="8223" w:type="dxa"/>
                </w:tcPr>
                <w:p w14:paraId="6E304A11" w14:textId="34DB537B"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Hill-climbing Search</w:t>
                  </w:r>
                </w:p>
              </w:tc>
            </w:tr>
            <w:tr w:rsidR="007C78F6" w:rsidRPr="003D3E57" w14:paraId="0B1E1D29" w14:textId="77777777" w:rsidTr="00762B01">
              <w:tc>
                <w:tcPr>
                  <w:tcW w:w="1164" w:type="dxa"/>
                </w:tcPr>
                <w:p w14:paraId="1A892571"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5</w:t>
                  </w:r>
                </w:p>
              </w:tc>
              <w:tc>
                <w:tcPr>
                  <w:tcW w:w="8223" w:type="dxa"/>
                </w:tcPr>
                <w:p w14:paraId="1A6E0E0F" w14:textId="11427290"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Simulated Annealing</w:t>
                  </w:r>
                </w:p>
              </w:tc>
            </w:tr>
            <w:tr w:rsidR="007C78F6" w:rsidRPr="003D3E57" w14:paraId="769026F9" w14:textId="77777777" w:rsidTr="00762B01">
              <w:tc>
                <w:tcPr>
                  <w:tcW w:w="1164" w:type="dxa"/>
                </w:tcPr>
                <w:p w14:paraId="1D515ADB"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6</w:t>
                  </w:r>
                </w:p>
              </w:tc>
              <w:tc>
                <w:tcPr>
                  <w:tcW w:w="8223" w:type="dxa"/>
                </w:tcPr>
                <w:p w14:paraId="5517366F" w14:textId="169D8241"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Local-beam search and GA</w:t>
                  </w:r>
                </w:p>
              </w:tc>
            </w:tr>
            <w:tr w:rsidR="007C78F6" w:rsidRPr="003D3E57" w14:paraId="780900F6" w14:textId="77777777" w:rsidTr="00762B01">
              <w:tc>
                <w:tcPr>
                  <w:tcW w:w="1164" w:type="dxa"/>
                </w:tcPr>
                <w:p w14:paraId="133418D1"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7</w:t>
                  </w:r>
                </w:p>
              </w:tc>
              <w:tc>
                <w:tcPr>
                  <w:tcW w:w="8223" w:type="dxa"/>
                </w:tcPr>
                <w:p w14:paraId="50A8D53A" w14:textId="0C11E377"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Games</w:t>
                  </w:r>
                </w:p>
              </w:tc>
            </w:tr>
            <w:tr w:rsidR="007C78F6" w:rsidRPr="003D3E57" w14:paraId="2279C800" w14:textId="77777777" w:rsidTr="00762B01">
              <w:tc>
                <w:tcPr>
                  <w:tcW w:w="1164" w:type="dxa"/>
                </w:tcPr>
                <w:p w14:paraId="0C76D6FB"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8</w:t>
                  </w:r>
                </w:p>
              </w:tc>
              <w:tc>
                <w:tcPr>
                  <w:tcW w:w="8223" w:type="dxa"/>
                </w:tcPr>
                <w:p w14:paraId="4622072B" w14:textId="18B8B8E9"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Optimal Decision in Games</w:t>
                  </w:r>
                </w:p>
              </w:tc>
            </w:tr>
            <w:tr w:rsidR="007C78F6" w:rsidRPr="003D3E57" w14:paraId="00D424C6" w14:textId="77777777" w:rsidTr="00762B01">
              <w:tc>
                <w:tcPr>
                  <w:tcW w:w="1164" w:type="dxa"/>
                </w:tcPr>
                <w:p w14:paraId="34FA7780" w14:textId="77777777" w:rsidR="007C78F6" w:rsidRPr="003D3E57" w:rsidRDefault="007C78F6" w:rsidP="007C78F6">
                  <w:pPr>
                    <w:spacing w:after="0"/>
                    <w:rPr>
                      <w:rFonts w:ascii="Times New Roman" w:hAnsi="Times New Roman" w:cs="Times New Roman"/>
                      <w:sz w:val="24"/>
                      <w:szCs w:val="24"/>
                    </w:rPr>
                  </w:pPr>
                  <w:r w:rsidRPr="003D3E57">
                    <w:rPr>
                      <w:rFonts w:ascii="Times New Roman" w:hAnsi="Times New Roman" w:cs="Times New Roman"/>
                      <w:sz w:val="24"/>
                      <w:szCs w:val="24"/>
                    </w:rPr>
                    <w:t>9</w:t>
                  </w:r>
                </w:p>
              </w:tc>
              <w:tc>
                <w:tcPr>
                  <w:tcW w:w="8223" w:type="dxa"/>
                </w:tcPr>
                <w:p w14:paraId="07C738A1" w14:textId="2987DDD8" w:rsidR="007C78F6" w:rsidRPr="007C78F6" w:rsidRDefault="007C78F6" w:rsidP="007C78F6">
                  <w:pPr>
                    <w:spacing w:after="0"/>
                    <w:rPr>
                      <w:rFonts w:ascii="Times New Roman" w:hAnsi="Times New Roman" w:cs="Times New Roman"/>
                      <w:sz w:val="24"/>
                      <w:szCs w:val="24"/>
                    </w:rPr>
                  </w:pPr>
                  <w:r w:rsidRPr="007C78F6">
                    <w:rPr>
                      <w:rFonts w:ascii="Times New Roman" w:hAnsi="Times New Roman" w:cs="Times New Roman"/>
                      <w:sz w:val="24"/>
                      <w:szCs w:val="24"/>
                    </w:rPr>
                    <w:t xml:space="preserve"> Alpha-Beta Pruning</w:t>
                  </w:r>
                </w:p>
              </w:tc>
            </w:tr>
          </w:tbl>
          <w:p w14:paraId="65E24DA1" w14:textId="77777777" w:rsidR="005B1E46" w:rsidRPr="00427B92" w:rsidRDefault="005B1E46" w:rsidP="00427B92">
            <w:pPr>
              <w:ind w:firstLine="720"/>
              <w:rPr>
                <w:rFonts w:ascii="Times New Roman" w:hAnsi="Times New Roman"/>
                <w:sz w:val="24"/>
                <w:szCs w:val="24"/>
              </w:rPr>
            </w:pPr>
          </w:p>
        </w:tc>
      </w:tr>
    </w:tbl>
    <w:p w14:paraId="321F57F9" w14:textId="77777777" w:rsidR="00BB03A6" w:rsidRDefault="00BB03A6" w:rsidP="00BB03A6">
      <w:pPr>
        <w:pStyle w:val="Heading2"/>
        <w:jc w:val="both"/>
        <w:rPr>
          <w:rFonts w:ascii="Times New Roman" w:hAnsi="Times New Roman" w:cs="Times New Roman"/>
          <w:sz w:val="24"/>
          <w:szCs w:val="24"/>
        </w:rPr>
      </w:pPr>
      <w:r w:rsidRPr="009D3E18">
        <w:rPr>
          <w:rFonts w:ascii="Times New Roman" w:hAnsi="Times New Roman" w:cs="Times New Roman"/>
          <w:sz w:val="24"/>
          <w:szCs w:val="24"/>
        </w:rPr>
        <w:t xml:space="preserve">Model Questions </w:t>
      </w:r>
    </w:p>
    <w:p w14:paraId="05975AAA" w14:textId="5D92E74D" w:rsidR="00BB03A6" w:rsidRDefault="00BB03A6" w:rsidP="00BB03A6"/>
    <w:p w14:paraId="2FCA5D97" w14:textId="77777777" w:rsidR="00120929" w:rsidRDefault="00120929" w:rsidP="00BB03A6"/>
    <w:p w14:paraId="01753A42" w14:textId="77777777" w:rsidR="00120929" w:rsidRDefault="00120929" w:rsidP="00BB03A6"/>
    <w:p w14:paraId="0948A5A2" w14:textId="77777777" w:rsidR="00120929" w:rsidRDefault="00120929" w:rsidP="00BB03A6"/>
    <w:p w14:paraId="4306FF69" w14:textId="77777777" w:rsidR="00120929" w:rsidRDefault="00120929" w:rsidP="00BB03A6"/>
    <w:tbl>
      <w:tblPr>
        <w:tblStyle w:val="TableGrid"/>
        <w:tblpPr w:leftFromText="180" w:rightFromText="180" w:vertAnchor="text" w:horzAnchor="margin" w:tblpY="-10"/>
        <w:tblW w:w="5000" w:type="pct"/>
        <w:tblLook w:val="04A0" w:firstRow="1" w:lastRow="0" w:firstColumn="1" w:lastColumn="0" w:noHBand="0" w:noVBand="1"/>
      </w:tblPr>
      <w:tblGrid>
        <w:gridCol w:w="9681"/>
      </w:tblGrid>
      <w:tr w:rsidR="000D17C8" w:rsidRPr="000D17C8" w14:paraId="726A5966" w14:textId="77777777" w:rsidTr="00762B01">
        <w:tc>
          <w:tcPr>
            <w:tcW w:w="5000" w:type="pct"/>
          </w:tcPr>
          <w:p w14:paraId="1FB80A28"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lastRenderedPageBreak/>
              <w:t>Prove by considering an example, the greedy best-first search is an incomplete search even with finite number of states.</w:t>
            </w:r>
          </w:p>
        </w:tc>
      </w:tr>
      <w:tr w:rsidR="000D17C8" w:rsidRPr="000D17C8" w14:paraId="66A1C4B8" w14:textId="77777777" w:rsidTr="00762B01">
        <w:tc>
          <w:tcPr>
            <w:tcW w:w="5000" w:type="pct"/>
          </w:tcPr>
          <w:p w14:paraId="74F49916"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 xml:space="preserve">A Heuristic can be simply defined as a function that estimates how close a state is to a goal. By considering </w:t>
            </w:r>
            <w:proofErr w:type="gramStart"/>
            <w:r w:rsidRPr="000D17C8">
              <w:rPr>
                <w:rFonts w:ascii="Times New Roman" w:hAnsi="Times New Roman" w:cs="Times New Roman"/>
                <w:sz w:val="24"/>
                <w:szCs w:val="24"/>
              </w:rPr>
              <w:t>a</w:t>
            </w:r>
            <w:proofErr w:type="gramEnd"/>
            <w:r w:rsidRPr="000D17C8">
              <w:rPr>
                <w:rFonts w:ascii="Times New Roman" w:hAnsi="Times New Roman" w:cs="Times New Roman"/>
                <w:sz w:val="24"/>
                <w:szCs w:val="24"/>
              </w:rPr>
              <w:t xml:space="preserve"> 8-puzzle problem justify this statement.</w:t>
            </w:r>
          </w:p>
        </w:tc>
      </w:tr>
      <w:tr w:rsidR="000D17C8" w:rsidRPr="000D17C8" w14:paraId="4C7B0E6A" w14:textId="77777777" w:rsidTr="00762B01">
        <w:tc>
          <w:tcPr>
            <w:tcW w:w="5000" w:type="pct"/>
          </w:tcPr>
          <w:p w14:paraId="6704BE0D" w14:textId="77777777" w:rsidR="000D17C8" w:rsidRPr="000D17C8" w:rsidRDefault="000D17C8" w:rsidP="00762B01">
            <w:pPr>
              <w:jc w:val="center"/>
              <w:rPr>
                <w:rFonts w:ascii="Times New Roman" w:hAnsi="Times New Roman" w:cs="Times New Roman"/>
                <w:sz w:val="24"/>
                <w:szCs w:val="24"/>
              </w:rPr>
            </w:pPr>
            <w:r w:rsidRPr="000D17C8">
              <w:rPr>
                <w:rFonts w:ascii="Times New Roman" w:hAnsi="Times New Roman" w:cs="Times New Roman"/>
                <w:noProof/>
                <w:sz w:val="24"/>
                <w:szCs w:val="24"/>
                <w:lang w:eastAsia="en-US"/>
              </w:rPr>
              <w:drawing>
                <wp:inline distT="0" distB="0" distL="0" distR="0" wp14:anchorId="26901305" wp14:editId="00365FB1">
                  <wp:extent cx="4539282" cy="2122805"/>
                  <wp:effectExtent l="0" t="0" r="0" b="0"/>
                  <wp:docPr id="1416438721" name="Picture 141643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4438" cy="2143922"/>
                          </a:xfrm>
                          <a:prstGeom prst="rect">
                            <a:avLst/>
                          </a:prstGeom>
                        </pic:spPr>
                      </pic:pic>
                    </a:graphicData>
                  </a:graphic>
                </wp:inline>
              </w:drawing>
            </w:r>
          </w:p>
          <w:p w14:paraId="3BFBF88D"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Apply Alpha-Beta pruning on the given game tree to solve min-max problem. Assume root as MAX node.</w:t>
            </w:r>
          </w:p>
        </w:tc>
      </w:tr>
      <w:tr w:rsidR="000D17C8" w:rsidRPr="000D17C8" w14:paraId="252DAE58" w14:textId="77777777" w:rsidTr="00762B01">
        <w:tc>
          <w:tcPr>
            <w:tcW w:w="5000" w:type="pct"/>
          </w:tcPr>
          <w:p w14:paraId="27E4E681" w14:textId="77777777" w:rsidR="000D17C8" w:rsidRPr="000D17C8" w:rsidRDefault="000D17C8" w:rsidP="00762B01">
            <w:pPr>
              <w:jc w:val="center"/>
              <w:rPr>
                <w:rFonts w:ascii="Times New Roman" w:hAnsi="Times New Roman" w:cs="Times New Roman"/>
                <w:sz w:val="24"/>
                <w:szCs w:val="24"/>
              </w:rPr>
            </w:pPr>
            <w:r w:rsidRPr="000D17C8">
              <w:rPr>
                <w:rFonts w:ascii="Times New Roman" w:hAnsi="Times New Roman" w:cs="Times New Roman"/>
                <w:noProof/>
                <w:sz w:val="24"/>
                <w:szCs w:val="24"/>
                <w:lang w:eastAsia="en-US"/>
              </w:rPr>
              <w:drawing>
                <wp:inline distT="0" distB="0" distL="0" distR="0" wp14:anchorId="4101C31C" wp14:editId="7BA6D509">
                  <wp:extent cx="3706368" cy="2258159"/>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6431" cy="2264290"/>
                          </a:xfrm>
                          <a:prstGeom prst="rect">
                            <a:avLst/>
                          </a:prstGeom>
                        </pic:spPr>
                      </pic:pic>
                    </a:graphicData>
                  </a:graphic>
                </wp:inline>
              </w:drawing>
            </w:r>
          </w:p>
          <w:p w14:paraId="136BAF38" w14:textId="77777777" w:rsidR="000D17C8" w:rsidRPr="000D17C8" w:rsidRDefault="000D17C8" w:rsidP="00762B01">
            <w:pPr>
              <w:jc w:val="center"/>
              <w:rPr>
                <w:rFonts w:ascii="Times New Roman" w:hAnsi="Times New Roman" w:cs="Times New Roman"/>
                <w:noProof/>
                <w:sz w:val="24"/>
                <w:szCs w:val="24"/>
              </w:rPr>
            </w:pPr>
            <w:r w:rsidRPr="000D17C8">
              <w:rPr>
                <w:rFonts w:ascii="Times New Roman" w:hAnsi="Times New Roman" w:cs="Times New Roman"/>
                <w:sz w:val="24"/>
                <w:szCs w:val="24"/>
              </w:rPr>
              <w:t>Apply Alpha-Beta pruning on the given game tree to solve min-max problem. Assume root as MAX node.</w:t>
            </w:r>
          </w:p>
        </w:tc>
      </w:tr>
      <w:tr w:rsidR="000D17C8" w:rsidRPr="000D17C8" w14:paraId="09979A2D" w14:textId="77777777" w:rsidTr="00762B01">
        <w:tc>
          <w:tcPr>
            <w:tcW w:w="5000" w:type="pct"/>
          </w:tcPr>
          <w:p w14:paraId="648625E1"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 xml:space="preserve">Consider the below graph and apply Best First Search algorithm where A is </w:t>
            </w:r>
            <w:proofErr w:type="gramStart"/>
            <w:r w:rsidRPr="000D17C8">
              <w:rPr>
                <w:rFonts w:ascii="Times New Roman" w:hAnsi="Times New Roman" w:cs="Times New Roman"/>
                <w:sz w:val="24"/>
                <w:szCs w:val="24"/>
              </w:rPr>
              <w:t>start</w:t>
            </w:r>
            <w:proofErr w:type="gramEnd"/>
            <w:r w:rsidRPr="000D17C8">
              <w:rPr>
                <w:rFonts w:ascii="Times New Roman" w:hAnsi="Times New Roman" w:cs="Times New Roman"/>
                <w:sz w:val="24"/>
                <w:szCs w:val="24"/>
              </w:rPr>
              <w:t xml:space="preserve"> state and J is the goal state. Show the contents of open/frontier list and closed list at each step.</w:t>
            </w:r>
          </w:p>
          <w:p w14:paraId="0968269F" w14:textId="77777777" w:rsidR="000D17C8" w:rsidRPr="000D17C8" w:rsidRDefault="000D17C8" w:rsidP="00762B01">
            <w:pPr>
              <w:jc w:val="center"/>
              <w:rPr>
                <w:rFonts w:ascii="Times New Roman" w:hAnsi="Times New Roman" w:cs="Times New Roman"/>
                <w:sz w:val="24"/>
                <w:szCs w:val="24"/>
              </w:rPr>
            </w:pPr>
          </w:p>
          <w:p w14:paraId="7B9E5B3A" w14:textId="77777777" w:rsidR="000D17C8" w:rsidRPr="000D17C8" w:rsidRDefault="000D17C8" w:rsidP="00762B01">
            <w:pPr>
              <w:jc w:val="center"/>
              <w:rPr>
                <w:rFonts w:ascii="Times New Roman" w:hAnsi="Times New Roman" w:cs="Times New Roman"/>
                <w:sz w:val="24"/>
                <w:szCs w:val="24"/>
              </w:rPr>
            </w:pPr>
            <w:r w:rsidRPr="000D17C8">
              <w:rPr>
                <w:rFonts w:ascii="Times New Roman" w:eastAsiaTheme="minorHAnsi" w:hAnsi="Times New Roman" w:cs="Times New Roman"/>
                <w:sz w:val="24"/>
                <w:szCs w:val="24"/>
                <w:lang w:val="en-IN"/>
              </w:rPr>
              <w:object w:dxaOrig="5206" w:dyaOrig="5580" w14:anchorId="0381A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4pt;height:175.2pt" o:ole="">
                  <v:imagedata r:id="rId10" o:title=""/>
                </v:shape>
                <o:OLEObject Type="Embed" ProgID="Visio.Drawing.15" ShapeID="_x0000_i1025" DrawAspect="Content" ObjectID="_1788250165" r:id="rId11"/>
              </w:object>
            </w:r>
          </w:p>
          <w:p w14:paraId="051ECC7D"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The value given with nodes are the heuristics value.</w:t>
            </w:r>
          </w:p>
        </w:tc>
      </w:tr>
      <w:tr w:rsidR="000D17C8" w:rsidRPr="000D17C8" w14:paraId="412F1759" w14:textId="77777777" w:rsidTr="00762B01">
        <w:tc>
          <w:tcPr>
            <w:tcW w:w="5000" w:type="pct"/>
          </w:tcPr>
          <w:p w14:paraId="18025DC2"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lastRenderedPageBreak/>
              <w:t>Apply A* algorithm to the below given blocks problems:</w:t>
            </w:r>
          </w:p>
          <w:p w14:paraId="2DD391CD"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 xml:space="preserve">Start State:   </w:t>
            </w:r>
          </w:p>
          <w:tbl>
            <w:tblPr>
              <w:tblW w:w="0" w:type="auto"/>
              <w:tblLook w:val="04A0" w:firstRow="1" w:lastRow="0" w:firstColumn="1" w:lastColumn="0" w:noHBand="0" w:noVBand="1"/>
            </w:tblPr>
            <w:tblGrid>
              <w:gridCol w:w="542"/>
              <w:gridCol w:w="390"/>
              <w:gridCol w:w="374"/>
              <w:gridCol w:w="390"/>
              <w:gridCol w:w="571"/>
            </w:tblGrid>
            <w:tr w:rsidR="000D17C8" w:rsidRPr="000D17C8" w14:paraId="037AC3F2" w14:textId="77777777" w:rsidTr="00762B01">
              <w:trPr>
                <w:trHeight w:val="69"/>
              </w:trPr>
              <w:tc>
                <w:tcPr>
                  <w:tcW w:w="542" w:type="dxa"/>
                  <w:tcBorders>
                    <w:right w:val="single" w:sz="4" w:space="0" w:color="auto"/>
                  </w:tcBorders>
                </w:tcPr>
                <w:p w14:paraId="288D3366" w14:textId="77777777" w:rsidR="000D17C8" w:rsidRPr="000D17C8" w:rsidRDefault="000D17C8" w:rsidP="004337F0">
                  <w:pPr>
                    <w:framePr w:hSpace="180" w:wrap="around" w:vAnchor="text" w:hAnchor="margin" w:y="-10"/>
                    <w:spacing w:after="0"/>
                    <w:jc w:val="right"/>
                    <w:rPr>
                      <w:rFonts w:ascii="Times New Roman" w:hAnsi="Times New Roman" w:cs="Times New Roman"/>
                      <w:sz w:val="24"/>
                      <w:szCs w:val="24"/>
                    </w:rPr>
                  </w:pPr>
                  <w:r w:rsidRPr="000D17C8">
                    <w:rPr>
                      <w:rFonts w:ascii="Times New Roman" w:hAnsi="Times New Roman" w:cs="Times New Roman"/>
                      <w:sz w:val="24"/>
                      <w:szCs w:val="24"/>
                    </w:rPr>
                    <w:t>–3</w:t>
                  </w:r>
                </w:p>
              </w:tc>
              <w:tc>
                <w:tcPr>
                  <w:tcW w:w="374" w:type="dxa"/>
                  <w:tcBorders>
                    <w:top w:val="single" w:sz="4" w:space="0" w:color="auto"/>
                    <w:left w:val="single" w:sz="4" w:space="0" w:color="auto"/>
                    <w:bottom w:val="single" w:sz="4" w:space="0" w:color="auto"/>
                    <w:right w:val="single" w:sz="4" w:space="0" w:color="auto"/>
                  </w:tcBorders>
                </w:tcPr>
                <w:p w14:paraId="4BF9A64C"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A</w:t>
                  </w:r>
                </w:p>
              </w:tc>
              <w:tc>
                <w:tcPr>
                  <w:tcW w:w="374" w:type="dxa"/>
                  <w:tcBorders>
                    <w:left w:val="single" w:sz="4" w:space="0" w:color="auto"/>
                  </w:tcBorders>
                </w:tcPr>
                <w:p w14:paraId="436D8E12"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p>
              </w:tc>
              <w:tc>
                <w:tcPr>
                  <w:tcW w:w="374" w:type="dxa"/>
                  <w:tcBorders>
                    <w:bottom w:val="single" w:sz="4" w:space="0" w:color="auto"/>
                  </w:tcBorders>
                </w:tcPr>
                <w:p w14:paraId="5CF027EC"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p>
              </w:tc>
              <w:tc>
                <w:tcPr>
                  <w:tcW w:w="571" w:type="dxa"/>
                </w:tcPr>
                <w:p w14:paraId="04386B58"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p>
              </w:tc>
            </w:tr>
            <w:tr w:rsidR="000D17C8" w:rsidRPr="000D17C8" w14:paraId="3BA5A878" w14:textId="77777777" w:rsidTr="00762B01">
              <w:trPr>
                <w:trHeight w:val="238"/>
              </w:trPr>
              <w:tc>
                <w:tcPr>
                  <w:tcW w:w="542" w:type="dxa"/>
                  <w:tcBorders>
                    <w:right w:val="single" w:sz="4" w:space="0" w:color="auto"/>
                  </w:tcBorders>
                </w:tcPr>
                <w:p w14:paraId="17BBDE81" w14:textId="77777777" w:rsidR="000D17C8" w:rsidRPr="000D17C8" w:rsidRDefault="000D17C8" w:rsidP="004337F0">
                  <w:pPr>
                    <w:framePr w:hSpace="180" w:wrap="around" w:vAnchor="text" w:hAnchor="margin" w:y="-10"/>
                    <w:spacing w:after="0"/>
                    <w:jc w:val="right"/>
                    <w:rPr>
                      <w:rFonts w:ascii="Times New Roman" w:hAnsi="Times New Roman" w:cs="Times New Roman"/>
                      <w:sz w:val="24"/>
                      <w:szCs w:val="24"/>
                    </w:rPr>
                  </w:pPr>
                  <w:r w:rsidRPr="000D17C8">
                    <w:rPr>
                      <w:rFonts w:ascii="Times New Roman" w:hAnsi="Times New Roman" w:cs="Times New Roman"/>
                      <w:sz w:val="24"/>
                      <w:szCs w:val="24"/>
                    </w:rPr>
                    <w:t>+2</w:t>
                  </w:r>
                </w:p>
              </w:tc>
              <w:tc>
                <w:tcPr>
                  <w:tcW w:w="374" w:type="dxa"/>
                  <w:tcBorders>
                    <w:top w:val="single" w:sz="4" w:space="0" w:color="auto"/>
                    <w:left w:val="single" w:sz="4" w:space="0" w:color="auto"/>
                    <w:bottom w:val="single" w:sz="4" w:space="0" w:color="auto"/>
                    <w:right w:val="single" w:sz="4" w:space="0" w:color="auto"/>
                  </w:tcBorders>
                </w:tcPr>
                <w:p w14:paraId="1D53A833"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B</w:t>
                  </w:r>
                </w:p>
              </w:tc>
              <w:tc>
                <w:tcPr>
                  <w:tcW w:w="374" w:type="dxa"/>
                  <w:tcBorders>
                    <w:left w:val="single" w:sz="4" w:space="0" w:color="auto"/>
                    <w:right w:val="single" w:sz="4" w:space="0" w:color="auto"/>
                  </w:tcBorders>
                </w:tcPr>
                <w:p w14:paraId="2D685BE2"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p>
              </w:tc>
              <w:tc>
                <w:tcPr>
                  <w:tcW w:w="374" w:type="dxa"/>
                  <w:tcBorders>
                    <w:top w:val="single" w:sz="4" w:space="0" w:color="auto"/>
                    <w:left w:val="single" w:sz="4" w:space="0" w:color="auto"/>
                    <w:bottom w:val="single" w:sz="4" w:space="0" w:color="auto"/>
                    <w:right w:val="single" w:sz="4" w:space="0" w:color="auto"/>
                  </w:tcBorders>
                </w:tcPr>
                <w:p w14:paraId="1799BF27"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D</w:t>
                  </w:r>
                </w:p>
              </w:tc>
              <w:tc>
                <w:tcPr>
                  <w:tcW w:w="571" w:type="dxa"/>
                  <w:tcBorders>
                    <w:left w:val="single" w:sz="4" w:space="0" w:color="auto"/>
                  </w:tcBorders>
                </w:tcPr>
                <w:p w14:paraId="0046EAAD"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–2</w:t>
                  </w:r>
                </w:p>
              </w:tc>
            </w:tr>
            <w:tr w:rsidR="000D17C8" w:rsidRPr="000D17C8" w14:paraId="7302A202" w14:textId="77777777" w:rsidTr="00762B01">
              <w:trPr>
                <w:trHeight w:val="238"/>
              </w:trPr>
              <w:tc>
                <w:tcPr>
                  <w:tcW w:w="542" w:type="dxa"/>
                  <w:tcBorders>
                    <w:right w:val="single" w:sz="4" w:space="0" w:color="auto"/>
                  </w:tcBorders>
                </w:tcPr>
                <w:p w14:paraId="5D3CD138" w14:textId="77777777" w:rsidR="000D17C8" w:rsidRPr="000D17C8" w:rsidRDefault="000D17C8" w:rsidP="004337F0">
                  <w:pPr>
                    <w:framePr w:hSpace="180" w:wrap="around" w:vAnchor="text" w:hAnchor="margin" w:y="-10"/>
                    <w:spacing w:after="0"/>
                    <w:jc w:val="right"/>
                    <w:rPr>
                      <w:rFonts w:ascii="Times New Roman" w:hAnsi="Times New Roman" w:cs="Times New Roman"/>
                      <w:sz w:val="24"/>
                      <w:szCs w:val="24"/>
                    </w:rPr>
                  </w:pPr>
                  <w:r w:rsidRPr="000D17C8">
                    <w:rPr>
                      <w:rFonts w:ascii="Times New Roman" w:hAnsi="Times New Roman" w:cs="Times New Roman"/>
                      <w:sz w:val="24"/>
                      <w:szCs w:val="24"/>
                    </w:rPr>
                    <w:t>+1</w:t>
                  </w:r>
                </w:p>
              </w:tc>
              <w:tc>
                <w:tcPr>
                  <w:tcW w:w="374" w:type="dxa"/>
                  <w:tcBorders>
                    <w:top w:val="single" w:sz="4" w:space="0" w:color="auto"/>
                    <w:left w:val="single" w:sz="4" w:space="0" w:color="auto"/>
                    <w:bottom w:val="single" w:sz="4" w:space="0" w:color="auto"/>
                    <w:right w:val="single" w:sz="4" w:space="0" w:color="auto"/>
                  </w:tcBorders>
                </w:tcPr>
                <w:p w14:paraId="01334077"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C</w:t>
                  </w:r>
                </w:p>
              </w:tc>
              <w:tc>
                <w:tcPr>
                  <w:tcW w:w="374" w:type="dxa"/>
                  <w:tcBorders>
                    <w:left w:val="single" w:sz="4" w:space="0" w:color="auto"/>
                    <w:right w:val="single" w:sz="4" w:space="0" w:color="auto"/>
                  </w:tcBorders>
                </w:tcPr>
                <w:p w14:paraId="263CD705"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p>
              </w:tc>
              <w:tc>
                <w:tcPr>
                  <w:tcW w:w="374" w:type="dxa"/>
                  <w:tcBorders>
                    <w:top w:val="single" w:sz="4" w:space="0" w:color="auto"/>
                    <w:left w:val="single" w:sz="4" w:space="0" w:color="auto"/>
                    <w:bottom w:val="single" w:sz="4" w:space="0" w:color="auto"/>
                    <w:right w:val="single" w:sz="4" w:space="0" w:color="auto"/>
                  </w:tcBorders>
                </w:tcPr>
                <w:p w14:paraId="0711A0BB"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E</w:t>
                  </w:r>
                </w:p>
              </w:tc>
              <w:tc>
                <w:tcPr>
                  <w:tcW w:w="571" w:type="dxa"/>
                  <w:tcBorders>
                    <w:left w:val="single" w:sz="4" w:space="0" w:color="auto"/>
                  </w:tcBorders>
                </w:tcPr>
                <w:p w14:paraId="4A4FD09B" w14:textId="77777777" w:rsidR="000D17C8" w:rsidRPr="000D17C8" w:rsidRDefault="000D17C8" w:rsidP="004337F0">
                  <w:pPr>
                    <w:framePr w:hSpace="180" w:wrap="around" w:vAnchor="text" w:hAnchor="margin" w:y="-10"/>
                    <w:spacing w:after="0"/>
                    <w:rPr>
                      <w:rFonts w:ascii="Times New Roman" w:hAnsi="Times New Roman" w:cs="Times New Roman"/>
                      <w:sz w:val="24"/>
                      <w:szCs w:val="24"/>
                    </w:rPr>
                  </w:pPr>
                  <w:r w:rsidRPr="000D17C8">
                    <w:rPr>
                      <w:rFonts w:ascii="Times New Roman" w:hAnsi="Times New Roman" w:cs="Times New Roman"/>
                      <w:sz w:val="24"/>
                      <w:szCs w:val="24"/>
                    </w:rPr>
                    <w:t>+1</w:t>
                  </w:r>
                </w:p>
              </w:tc>
            </w:tr>
          </w:tbl>
          <w:p w14:paraId="470E2B33"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Goal state:</w:t>
            </w:r>
          </w:p>
          <w:p w14:paraId="059C22C4" w14:textId="77777777" w:rsidR="000D17C8" w:rsidRPr="000D17C8" w:rsidRDefault="000D17C8" w:rsidP="00762B01">
            <w:pPr>
              <w:rPr>
                <w:rFonts w:ascii="Times New Roman" w:hAnsi="Times New Roman" w:cs="Times New Roman"/>
                <w:sz w:val="24"/>
                <w:szCs w:val="24"/>
              </w:rPr>
            </w:pPr>
          </w:p>
          <w:tbl>
            <w:tblPr>
              <w:tblpPr w:leftFromText="180" w:rightFromText="180" w:vertAnchor="text" w:horzAnchor="margin" w:tblpY="-216"/>
              <w:tblOverlap w:val="neve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40"/>
              <w:gridCol w:w="511"/>
              <w:gridCol w:w="511"/>
              <w:gridCol w:w="511"/>
              <w:gridCol w:w="640"/>
            </w:tblGrid>
            <w:tr w:rsidR="000D17C8" w:rsidRPr="000D17C8" w14:paraId="579D316A" w14:textId="77777777" w:rsidTr="00762B01">
              <w:trPr>
                <w:trHeight w:val="74"/>
              </w:trPr>
              <w:tc>
                <w:tcPr>
                  <w:tcW w:w="640" w:type="dxa"/>
                  <w:tcBorders>
                    <w:top w:val="nil"/>
                    <w:left w:val="nil"/>
                    <w:bottom w:val="nil"/>
                    <w:right w:val="nil"/>
                  </w:tcBorders>
                  <w:shd w:val="clear" w:color="auto" w:fill="auto"/>
                </w:tcPr>
                <w:p w14:paraId="51EE6782"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+4</w:t>
                  </w:r>
                </w:p>
              </w:tc>
              <w:tc>
                <w:tcPr>
                  <w:tcW w:w="511" w:type="dxa"/>
                  <w:tcBorders>
                    <w:top w:val="single" w:sz="4" w:space="0" w:color="auto"/>
                    <w:left w:val="single" w:sz="4" w:space="0" w:color="auto"/>
                    <w:bottom w:val="single" w:sz="4" w:space="0" w:color="auto"/>
                    <w:right w:val="single" w:sz="4" w:space="0" w:color="auto"/>
                  </w:tcBorders>
                  <w:shd w:val="clear" w:color="auto" w:fill="auto"/>
                </w:tcPr>
                <w:p w14:paraId="4205C9CE"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A</w:t>
                  </w:r>
                </w:p>
              </w:tc>
              <w:tc>
                <w:tcPr>
                  <w:tcW w:w="511" w:type="dxa"/>
                  <w:tcBorders>
                    <w:top w:val="nil"/>
                    <w:left w:val="single" w:sz="4" w:space="0" w:color="auto"/>
                    <w:bottom w:val="nil"/>
                    <w:right w:val="nil"/>
                  </w:tcBorders>
                </w:tcPr>
                <w:p w14:paraId="731BCD08" w14:textId="77777777" w:rsidR="000D17C8" w:rsidRPr="000D17C8" w:rsidRDefault="000D17C8" w:rsidP="00762B01">
                  <w:pPr>
                    <w:spacing w:after="0"/>
                    <w:rPr>
                      <w:rFonts w:ascii="Times New Roman" w:hAnsi="Times New Roman" w:cs="Times New Roman"/>
                      <w:sz w:val="24"/>
                      <w:szCs w:val="24"/>
                    </w:rPr>
                  </w:pPr>
                </w:p>
              </w:tc>
              <w:tc>
                <w:tcPr>
                  <w:tcW w:w="511" w:type="dxa"/>
                  <w:tcBorders>
                    <w:top w:val="nil"/>
                    <w:left w:val="nil"/>
                    <w:bottom w:val="nil"/>
                    <w:right w:val="nil"/>
                  </w:tcBorders>
                </w:tcPr>
                <w:p w14:paraId="0C95AD03" w14:textId="77777777" w:rsidR="000D17C8" w:rsidRPr="000D17C8" w:rsidRDefault="000D17C8" w:rsidP="00762B01">
                  <w:pPr>
                    <w:spacing w:after="0"/>
                    <w:rPr>
                      <w:rFonts w:ascii="Times New Roman" w:hAnsi="Times New Roman" w:cs="Times New Roman"/>
                      <w:sz w:val="24"/>
                      <w:szCs w:val="24"/>
                    </w:rPr>
                  </w:pPr>
                </w:p>
              </w:tc>
              <w:tc>
                <w:tcPr>
                  <w:tcW w:w="640" w:type="dxa"/>
                  <w:tcBorders>
                    <w:top w:val="nil"/>
                    <w:left w:val="nil"/>
                    <w:bottom w:val="nil"/>
                    <w:right w:val="nil"/>
                  </w:tcBorders>
                </w:tcPr>
                <w:p w14:paraId="651AFE5D" w14:textId="77777777" w:rsidR="000D17C8" w:rsidRPr="000D17C8" w:rsidRDefault="000D17C8" w:rsidP="00762B01">
                  <w:pPr>
                    <w:spacing w:after="0"/>
                    <w:rPr>
                      <w:rFonts w:ascii="Times New Roman" w:hAnsi="Times New Roman" w:cs="Times New Roman"/>
                      <w:sz w:val="24"/>
                      <w:szCs w:val="24"/>
                    </w:rPr>
                  </w:pPr>
                </w:p>
              </w:tc>
            </w:tr>
            <w:tr w:rsidR="000D17C8" w:rsidRPr="000D17C8" w14:paraId="4A8FD446" w14:textId="77777777" w:rsidTr="00762B01">
              <w:trPr>
                <w:trHeight w:val="257"/>
              </w:trPr>
              <w:tc>
                <w:tcPr>
                  <w:tcW w:w="640" w:type="dxa"/>
                  <w:tcBorders>
                    <w:top w:val="nil"/>
                    <w:left w:val="nil"/>
                    <w:bottom w:val="nil"/>
                    <w:right w:val="nil"/>
                  </w:tcBorders>
                  <w:shd w:val="clear" w:color="auto" w:fill="auto"/>
                </w:tcPr>
                <w:p w14:paraId="447DA479"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+3</w:t>
                  </w:r>
                </w:p>
              </w:tc>
              <w:tc>
                <w:tcPr>
                  <w:tcW w:w="511" w:type="dxa"/>
                  <w:tcBorders>
                    <w:top w:val="single" w:sz="4" w:space="0" w:color="auto"/>
                    <w:left w:val="single" w:sz="4" w:space="0" w:color="auto"/>
                    <w:bottom w:val="single" w:sz="4" w:space="0" w:color="auto"/>
                    <w:right w:val="single" w:sz="4" w:space="0" w:color="auto"/>
                  </w:tcBorders>
                  <w:shd w:val="clear" w:color="auto" w:fill="auto"/>
                </w:tcPr>
                <w:p w14:paraId="231B7E31"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D</w:t>
                  </w:r>
                </w:p>
              </w:tc>
              <w:tc>
                <w:tcPr>
                  <w:tcW w:w="511" w:type="dxa"/>
                  <w:tcBorders>
                    <w:top w:val="nil"/>
                    <w:left w:val="single" w:sz="4" w:space="0" w:color="auto"/>
                    <w:bottom w:val="nil"/>
                    <w:right w:val="nil"/>
                  </w:tcBorders>
                </w:tcPr>
                <w:p w14:paraId="70C4D52C" w14:textId="77777777" w:rsidR="000D17C8" w:rsidRPr="000D17C8" w:rsidRDefault="000D17C8" w:rsidP="00762B01">
                  <w:pPr>
                    <w:spacing w:after="0"/>
                    <w:rPr>
                      <w:rFonts w:ascii="Times New Roman" w:hAnsi="Times New Roman" w:cs="Times New Roman"/>
                      <w:sz w:val="24"/>
                      <w:szCs w:val="24"/>
                    </w:rPr>
                  </w:pPr>
                </w:p>
              </w:tc>
              <w:tc>
                <w:tcPr>
                  <w:tcW w:w="511" w:type="dxa"/>
                  <w:tcBorders>
                    <w:top w:val="nil"/>
                    <w:left w:val="nil"/>
                    <w:bottom w:val="nil"/>
                    <w:right w:val="nil"/>
                  </w:tcBorders>
                </w:tcPr>
                <w:p w14:paraId="4A32DBBD" w14:textId="77777777" w:rsidR="000D17C8" w:rsidRPr="000D17C8" w:rsidRDefault="000D17C8" w:rsidP="00762B01">
                  <w:pPr>
                    <w:spacing w:after="0"/>
                    <w:rPr>
                      <w:rFonts w:ascii="Times New Roman" w:hAnsi="Times New Roman" w:cs="Times New Roman"/>
                      <w:sz w:val="24"/>
                      <w:szCs w:val="24"/>
                    </w:rPr>
                  </w:pPr>
                </w:p>
              </w:tc>
              <w:tc>
                <w:tcPr>
                  <w:tcW w:w="640" w:type="dxa"/>
                  <w:tcBorders>
                    <w:top w:val="nil"/>
                    <w:left w:val="nil"/>
                    <w:bottom w:val="nil"/>
                    <w:right w:val="nil"/>
                  </w:tcBorders>
                </w:tcPr>
                <w:p w14:paraId="1C24CB16" w14:textId="77777777" w:rsidR="000D17C8" w:rsidRPr="000D17C8" w:rsidRDefault="000D17C8" w:rsidP="00762B01">
                  <w:pPr>
                    <w:spacing w:after="0"/>
                    <w:rPr>
                      <w:rFonts w:ascii="Times New Roman" w:hAnsi="Times New Roman" w:cs="Times New Roman"/>
                      <w:sz w:val="24"/>
                      <w:szCs w:val="24"/>
                    </w:rPr>
                  </w:pPr>
                </w:p>
              </w:tc>
            </w:tr>
            <w:tr w:rsidR="000D17C8" w:rsidRPr="000D17C8" w14:paraId="3B924EA7" w14:textId="77777777" w:rsidTr="00762B01">
              <w:trPr>
                <w:trHeight w:val="68"/>
              </w:trPr>
              <w:tc>
                <w:tcPr>
                  <w:tcW w:w="640" w:type="dxa"/>
                  <w:tcBorders>
                    <w:top w:val="nil"/>
                    <w:left w:val="nil"/>
                    <w:bottom w:val="nil"/>
                    <w:right w:val="nil"/>
                  </w:tcBorders>
                  <w:shd w:val="clear" w:color="auto" w:fill="auto"/>
                </w:tcPr>
                <w:p w14:paraId="0ACF4DA3"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+2</w:t>
                  </w:r>
                </w:p>
              </w:tc>
              <w:tc>
                <w:tcPr>
                  <w:tcW w:w="511" w:type="dxa"/>
                  <w:tcBorders>
                    <w:top w:val="single" w:sz="4" w:space="0" w:color="auto"/>
                    <w:left w:val="single" w:sz="4" w:space="0" w:color="auto"/>
                    <w:bottom w:val="single" w:sz="4" w:space="0" w:color="auto"/>
                    <w:right w:val="single" w:sz="4" w:space="0" w:color="auto"/>
                  </w:tcBorders>
                  <w:shd w:val="clear" w:color="auto" w:fill="auto"/>
                </w:tcPr>
                <w:p w14:paraId="4DE20F46"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B</w:t>
                  </w:r>
                </w:p>
              </w:tc>
              <w:tc>
                <w:tcPr>
                  <w:tcW w:w="511" w:type="dxa"/>
                  <w:tcBorders>
                    <w:top w:val="nil"/>
                    <w:left w:val="single" w:sz="4" w:space="0" w:color="auto"/>
                    <w:bottom w:val="nil"/>
                    <w:right w:val="nil"/>
                  </w:tcBorders>
                </w:tcPr>
                <w:p w14:paraId="7470DEF2" w14:textId="77777777" w:rsidR="000D17C8" w:rsidRPr="000D17C8" w:rsidRDefault="000D17C8" w:rsidP="00762B01">
                  <w:pPr>
                    <w:spacing w:after="0"/>
                    <w:rPr>
                      <w:rFonts w:ascii="Times New Roman" w:hAnsi="Times New Roman" w:cs="Times New Roman"/>
                      <w:sz w:val="24"/>
                      <w:szCs w:val="24"/>
                    </w:rPr>
                  </w:pPr>
                </w:p>
              </w:tc>
              <w:tc>
                <w:tcPr>
                  <w:tcW w:w="511" w:type="dxa"/>
                  <w:tcBorders>
                    <w:top w:val="nil"/>
                    <w:left w:val="nil"/>
                    <w:bottom w:val="single" w:sz="4" w:space="0" w:color="auto"/>
                    <w:right w:val="nil"/>
                  </w:tcBorders>
                </w:tcPr>
                <w:p w14:paraId="2925E70C" w14:textId="77777777" w:rsidR="000D17C8" w:rsidRPr="000D17C8" w:rsidRDefault="000D17C8" w:rsidP="00762B01">
                  <w:pPr>
                    <w:spacing w:after="0"/>
                    <w:rPr>
                      <w:rFonts w:ascii="Times New Roman" w:hAnsi="Times New Roman" w:cs="Times New Roman"/>
                      <w:sz w:val="24"/>
                      <w:szCs w:val="24"/>
                    </w:rPr>
                  </w:pPr>
                </w:p>
              </w:tc>
              <w:tc>
                <w:tcPr>
                  <w:tcW w:w="640" w:type="dxa"/>
                  <w:tcBorders>
                    <w:top w:val="nil"/>
                    <w:left w:val="nil"/>
                    <w:bottom w:val="nil"/>
                    <w:right w:val="nil"/>
                  </w:tcBorders>
                </w:tcPr>
                <w:p w14:paraId="2E1D7806" w14:textId="77777777" w:rsidR="000D17C8" w:rsidRPr="000D17C8" w:rsidRDefault="000D17C8" w:rsidP="00762B01">
                  <w:pPr>
                    <w:spacing w:after="0"/>
                    <w:rPr>
                      <w:rFonts w:ascii="Times New Roman" w:hAnsi="Times New Roman" w:cs="Times New Roman"/>
                      <w:sz w:val="24"/>
                      <w:szCs w:val="24"/>
                    </w:rPr>
                  </w:pPr>
                </w:p>
              </w:tc>
            </w:tr>
            <w:tr w:rsidR="000D17C8" w:rsidRPr="000D17C8" w14:paraId="0218E8E5" w14:textId="77777777" w:rsidTr="00762B01">
              <w:trPr>
                <w:trHeight w:val="68"/>
              </w:trPr>
              <w:tc>
                <w:tcPr>
                  <w:tcW w:w="640" w:type="dxa"/>
                  <w:tcBorders>
                    <w:top w:val="nil"/>
                    <w:left w:val="nil"/>
                    <w:bottom w:val="nil"/>
                    <w:right w:val="nil"/>
                  </w:tcBorders>
                  <w:shd w:val="clear" w:color="auto" w:fill="auto"/>
                </w:tcPr>
                <w:p w14:paraId="76E039A7"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+1</w:t>
                  </w:r>
                </w:p>
              </w:tc>
              <w:tc>
                <w:tcPr>
                  <w:tcW w:w="511" w:type="dxa"/>
                  <w:tcBorders>
                    <w:top w:val="single" w:sz="4" w:space="0" w:color="auto"/>
                    <w:left w:val="single" w:sz="4" w:space="0" w:color="auto"/>
                    <w:bottom w:val="single" w:sz="4" w:space="0" w:color="auto"/>
                    <w:right w:val="single" w:sz="4" w:space="0" w:color="auto"/>
                  </w:tcBorders>
                  <w:shd w:val="clear" w:color="auto" w:fill="auto"/>
                </w:tcPr>
                <w:p w14:paraId="1310A578"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C</w:t>
                  </w:r>
                </w:p>
              </w:tc>
              <w:tc>
                <w:tcPr>
                  <w:tcW w:w="511" w:type="dxa"/>
                  <w:tcBorders>
                    <w:top w:val="nil"/>
                    <w:left w:val="single" w:sz="4" w:space="0" w:color="auto"/>
                    <w:bottom w:val="nil"/>
                    <w:right w:val="nil"/>
                  </w:tcBorders>
                </w:tcPr>
                <w:p w14:paraId="00A8B25B" w14:textId="77777777" w:rsidR="000D17C8" w:rsidRPr="000D17C8" w:rsidRDefault="000D17C8" w:rsidP="00762B01">
                  <w:pPr>
                    <w:spacing w:after="0"/>
                    <w:rPr>
                      <w:rFonts w:ascii="Times New Roman" w:hAnsi="Times New Roman" w:cs="Times New Roman"/>
                      <w:sz w:val="24"/>
                      <w:szCs w:val="24"/>
                    </w:rPr>
                  </w:pPr>
                </w:p>
              </w:tc>
              <w:tc>
                <w:tcPr>
                  <w:tcW w:w="511" w:type="dxa"/>
                  <w:tcBorders>
                    <w:top w:val="single" w:sz="4" w:space="0" w:color="auto"/>
                    <w:left w:val="single" w:sz="4" w:space="0" w:color="auto"/>
                    <w:bottom w:val="single" w:sz="4" w:space="0" w:color="auto"/>
                    <w:right w:val="single" w:sz="4" w:space="0" w:color="auto"/>
                  </w:tcBorders>
                </w:tcPr>
                <w:p w14:paraId="62CF04A7"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E</w:t>
                  </w:r>
                </w:p>
              </w:tc>
              <w:tc>
                <w:tcPr>
                  <w:tcW w:w="640" w:type="dxa"/>
                  <w:tcBorders>
                    <w:top w:val="nil"/>
                    <w:left w:val="single" w:sz="4" w:space="0" w:color="auto"/>
                    <w:bottom w:val="nil"/>
                    <w:right w:val="nil"/>
                  </w:tcBorders>
                </w:tcPr>
                <w:p w14:paraId="3AF27255" w14:textId="77777777" w:rsidR="000D17C8" w:rsidRPr="000D17C8" w:rsidRDefault="000D17C8" w:rsidP="00762B01">
                  <w:pPr>
                    <w:spacing w:after="0"/>
                    <w:rPr>
                      <w:rFonts w:ascii="Times New Roman" w:hAnsi="Times New Roman" w:cs="Times New Roman"/>
                      <w:sz w:val="24"/>
                      <w:szCs w:val="24"/>
                    </w:rPr>
                  </w:pPr>
                  <w:r w:rsidRPr="000D17C8">
                    <w:rPr>
                      <w:rFonts w:ascii="Times New Roman" w:hAnsi="Times New Roman" w:cs="Times New Roman"/>
                      <w:sz w:val="24"/>
                      <w:szCs w:val="24"/>
                    </w:rPr>
                    <w:t>+1</w:t>
                  </w:r>
                </w:p>
              </w:tc>
            </w:tr>
          </w:tbl>
          <w:p w14:paraId="10AB4DA5"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 xml:space="preserve">                                                                              </w:t>
            </w:r>
          </w:p>
          <w:p w14:paraId="16CE6C1E" w14:textId="77777777" w:rsidR="000D17C8" w:rsidRPr="000D17C8" w:rsidRDefault="000D17C8" w:rsidP="00762B01">
            <w:pPr>
              <w:rPr>
                <w:rFonts w:ascii="Times New Roman" w:hAnsi="Times New Roman" w:cs="Times New Roman"/>
                <w:sz w:val="24"/>
                <w:szCs w:val="24"/>
              </w:rPr>
            </w:pPr>
          </w:p>
          <w:p w14:paraId="081675B9" w14:textId="77777777" w:rsidR="000D17C8" w:rsidRPr="000D17C8" w:rsidRDefault="000D17C8" w:rsidP="00762B01">
            <w:pPr>
              <w:rPr>
                <w:rFonts w:ascii="Times New Roman" w:hAnsi="Times New Roman" w:cs="Times New Roman"/>
                <w:sz w:val="24"/>
                <w:szCs w:val="24"/>
              </w:rPr>
            </w:pPr>
          </w:p>
          <w:p w14:paraId="60AEDDDF" w14:textId="77777777" w:rsidR="000D17C8" w:rsidRPr="000D17C8" w:rsidRDefault="000D17C8" w:rsidP="00762B01">
            <w:pPr>
              <w:rPr>
                <w:rFonts w:ascii="Times New Roman" w:hAnsi="Times New Roman" w:cs="Times New Roman"/>
                <w:sz w:val="24"/>
                <w:szCs w:val="24"/>
              </w:rPr>
            </w:pPr>
          </w:p>
          <w:p w14:paraId="2F829F89"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Heuristics H(n) = Add 1 for every block in correct structure that the block is sitting on and subtract 1 for every block not in structure.</w:t>
            </w:r>
          </w:p>
        </w:tc>
      </w:tr>
      <w:tr w:rsidR="000D17C8" w:rsidRPr="000D17C8" w14:paraId="6F9440B5" w14:textId="77777777" w:rsidTr="00762B01">
        <w:tc>
          <w:tcPr>
            <w:tcW w:w="5000" w:type="pct"/>
          </w:tcPr>
          <w:p w14:paraId="469F7D3C"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Write simulated Annealing Algorithm, and discuss its working by considering an example for optimization</w:t>
            </w:r>
          </w:p>
        </w:tc>
      </w:tr>
      <w:tr w:rsidR="000D17C8" w:rsidRPr="000D17C8" w14:paraId="3BD70DD2" w14:textId="77777777" w:rsidTr="00762B01">
        <w:tc>
          <w:tcPr>
            <w:tcW w:w="5000" w:type="pct"/>
          </w:tcPr>
          <w:p w14:paraId="25835EC2"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Explain the working of hill-climbing search, and discuss its merits and limitations.</w:t>
            </w:r>
          </w:p>
        </w:tc>
      </w:tr>
      <w:tr w:rsidR="000D17C8" w:rsidRPr="000D17C8" w14:paraId="0125EA09" w14:textId="77777777" w:rsidTr="00762B01">
        <w:tc>
          <w:tcPr>
            <w:tcW w:w="5000" w:type="pct"/>
          </w:tcPr>
          <w:p w14:paraId="443A06DB" w14:textId="77777777" w:rsidR="000D17C8" w:rsidRPr="000D17C8" w:rsidRDefault="000D17C8" w:rsidP="00762B01">
            <w:pPr>
              <w:rPr>
                <w:rFonts w:ascii="Times New Roman" w:hAnsi="Times New Roman" w:cs="Times New Roman"/>
                <w:sz w:val="24"/>
                <w:szCs w:val="24"/>
              </w:rPr>
            </w:pPr>
            <w:r w:rsidRPr="000D17C8">
              <w:rPr>
                <w:rFonts w:ascii="Times New Roman" w:hAnsi="Times New Roman" w:cs="Times New Roman"/>
                <w:sz w:val="24"/>
                <w:szCs w:val="24"/>
              </w:rPr>
              <w:t>Discuss the concept of Game Trees. With an example Game Tree illustrate the application of AI in games.</w:t>
            </w:r>
          </w:p>
        </w:tc>
      </w:tr>
    </w:tbl>
    <w:p w14:paraId="7E813007" w14:textId="77777777" w:rsidR="00120929" w:rsidRDefault="00120929" w:rsidP="00BB03A6"/>
    <w:p w14:paraId="3D1C6CA3" w14:textId="77777777" w:rsidR="00120929" w:rsidRDefault="00120929" w:rsidP="00BB03A6"/>
    <w:p w14:paraId="068078DE" w14:textId="77777777" w:rsidR="00120929" w:rsidRDefault="00120929" w:rsidP="00BB03A6"/>
    <w:p w14:paraId="09A9935A" w14:textId="77777777" w:rsidR="00120929" w:rsidRDefault="00120929" w:rsidP="00BB03A6"/>
    <w:p w14:paraId="498687BC" w14:textId="77777777" w:rsidR="00120929" w:rsidRDefault="00120929" w:rsidP="00BB03A6"/>
    <w:p w14:paraId="49121F4C" w14:textId="77777777" w:rsidR="00120929" w:rsidRDefault="00120929" w:rsidP="00BB03A6"/>
    <w:p w14:paraId="574784F1" w14:textId="77777777" w:rsidR="00120929" w:rsidRDefault="00120929" w:rsidP="00BB03A6"/>
    <w:p w14:paraId="6DC405B0" w14:textId="77777777" w:rsidR="00120929" w:rsidRDefault="00120929" w:rsidP="00BB03A6"/>
    <w:p w14:paraId="141B1F9C" w14:textId="37D9AAC7" w:rsidR="000D17C8" w:rsidRDefault="00FF4DF9" w:rsidP="00BB03A6">
      <w:r>
        <w:lastRenderedPageBreak/>
        <w:br/>
      </w:r>
      <w:r>
        <w:br/>
      </w:r>
      <w:r>
        <w:br/>
      </w:r>
      <w:r>
        <w:br/>
      </w:r>
      <w:r>
        <w:br/>
      </w:r>
      <w:r>
        <w:br/>
      </w:r>
    </w:p>
    <w:p w14:paraId="3B8D53EE" w14:textId="1A511726" w:rsidR="00120929" w:rsidRPr="00416148" w:rsidRDefault="000D17C8" w:rsidP="00BB03A6">
      <w:r>
        <w:br w:type="column"/>
      </w:r>
      <w:r w:rsidR="00004F6F">
        <w:lastRenderedPageBreak/>
        <w:br/>
      </w:r>
      <w:r w:rsidR="00004F6F">
        <w:br/>
      </w:r>
      <w:r w:rsidR="00004F6F">
        <w:br/>
      </w:r>
      <w:r w:rsidR="00004F6F">
        <w:br/>
      </w:r>
      <w:r w:rsidR="00004F6F">
        <w:br/>
      </w:r>
      <w:r w:rsidR="00004F6F">
        <w:br/>
      </w:r>
      <w:r w:rsidR="00004F6F">
        <w:br/>
      </w:r>
      <w:r w:rsidR="00004F6F">
        <w:br/>
      </w:r>
      <w:r w:rsidR="00004F6F">
        <w:br/>
      </w:r>
      <w:r w:rsidR="00004F6F">
        <w:br/>
      </w:r>
    </w:p>
    <w:p w14:paraId="68BC000C" w14:textId="46F0E647" w:rsidR="00BB03A6" w:rsidRPr="009D3E18" w:rsidRDefault="00BB03A6" w:rsidP="00BB03A6">
      <w:pPr>
        <w:jc w:val="center"/>
        <w:rPr>
          <w:rFonts w:ascii="Times New Roman" w:hAnsi="Times New Roman" w:cs="Times New Roman"/>
          <w:b/>
          <w:sz w:val="24"/>
          <w:szCs w:val="24"/>
        </w:rPr>
      </w:pPr>
      <w:r>
        <w:rPr>
          <w:rFonts w:ascii="Times New Roman" w:hAnsi="Times New Roman" w:cs="Times New Roman"/>
          <w:b/>
          <w:sz w:val="24"/>
          <w:szCs w:val="24"/>
        </w:rPr>
        <w:t>Unit III</w:t>
      </w:r>
    </w:p>
    <w:tbl>
      <w:tblPr>
        <w:tblW w:w="0" w:type="auto"/>
        <w:tblInd w:w="108" w:type="dxa"/>
        <w:tblLayout w:type="fixed"/>
        <w:tblLook w:val="0000" w:firstRow="0" w:lastRow="0" w:firstColumn="0" w:lastColumn="0" w:noHBand="0" w:noVBand="0"/>
      </w:tblPr>
      <w:tblGrid>
        <w:gridCol w:w="6840"/>
        <w:gridCol w:w="2490"/>
      </w:tblGrid>
      <w:tr w:rsidR="00BB03A6" w:rsidRPr="009D3E18" w14:paraId="53705CF0" w14:textId="77777777" w:rsidTr="005B1E46">
        <w:trPr>
          <w:trHeight w:val="61"/>
        </w:trPr>
        <w:tc>
          <w:tcPr>
            <w:tcW w:w="6840" w:type="dxa"/>
            <w:tcBorders>
              <w:top w:val="double" w:sz="1" w:space="0" w:color="000000"/>
              <w:left w:val="double" w:sz="1" w:space="0" w:color="000000"/>
              <w:bottom w:val="double" w:sz="1" w:space="0" w:color="000000"/>
            </w:tcBorders>
          </w:tcPr>
          <w:p w14:paraId="0F5AB078" w14:textId="076019A4" w:rsidR="00A56A97" w:rsidRPr="00004F6F" w:rsidRDefault="00BB03A6" w:rsidP="00A56A97">
            <w:pPr>
              <w:rPr>
                <w:rFonts w:ascii="Times New Roman" w:hAnsi="Times New Roman" w:cs="Times New Roman"/>
                <w:b/>
                <w:bCs w:val="0"/>
                <w:i/>
                <w:iCs/>
                <w:sz w:val="24"/>
                <w:szCs w:val="24"/>
              </w:rPr>
            </w:pPr>
            <w:r w:rsidRPr="00004F6F">
              <w:rPr>
                <w:rFonts w:ascii="Times New Roman" w:hAnsi="Times New Roman" w:cs="Times New Roman"/>
                <w:b/>
                <w:i/>
                <w:sz w:val="24"/>
                <w:szCs w:val="24"/>
              </w:rPr>
              <w:t>Chapter Number and Title</w:t>
            </w:r>
            <w:r w:rsidRPr="00004F6F">
              <w:rPr>
                <w:rFonts w:ascii="Times New Roman" w:hAnsi="Times New Roman" w:cs="Times New Roman"/>
                <w:b/>
                <w:sz w:val="24"/>
                <w:szCs w:val="24"/>
              </w:rPr>
              <w:t>:</w:t>
            </w:r>
            <w:r w:rsidRPr="00004F6F">
              <w:rPr>
                <w:rFonts w:ascii="Times New Roman" w:hAnsi="Times New Roman" w:cs="Times New Roman"/>
                <w:b/>
                <w:i/>
                <w:sz w:val="24"/>
                <w:szCs w:val="24"/>
              </w:rPr>
              <w:t xml:space="preserve"> </w:t>
            </w:r>
            <w:r w:rsidR="00B548D5" w:rsidRPr="00004F6F">
              <w:rPr>
                <w:rFonts w:ascii="Times New Roman" w:hAnsi="Times New Roman" w:cs="Times New Roman"/>
                <w:b/>
                <w:i/>
                <w:sz w:val="24"/>
                <w:szCs w:val="24"/>
              </w:rPr>
              <w:t xml:space="preserve">03: </w:t>
            </w:r>
            <w:r w:rsidR="00A56A97" w:rsidRPr="00004F6F">
              <w:rPr>
                <w:rFonts w:ascii="Times New Roman" w:hAnsi="Times New Roman" w:cs="Times New Roman"/>
                <w:b/>
                <w:i/>
                <w:sz w:val="24"/>
                <w:szCs w:val="24"/>
              </w:rPr>
              <w:t xml:space="preserve">Chapter </w:t>
            </w:r>
            <w:proofErr w:type="gramStart"/>
            <w:r w:rsidR="00A56A97" w:rsidRPr="00004F6F">
              <w:rPr>
                <w:rFonts w:ascii="Times New Roman" w:hAnsi="Times New Roman" w:cs="Times New Roman"/>
                <w:b/>
                <w:i/>
                <w:sz w:val="24"/>
                <w:szCs w:val="24"/>
              </w:rPr>
              <w:t>3 :</w:t>
            </w:r>
            <w:r w:rsidR="00BA3D0E" w:rsidRPr="00004F6F">
              <w:rPr>
                <w:rFonts w:ascii="Times New Roman" w:hAnsi="Times New Roman"/>
                <w:b/>
                <w:sz w:val="22"/>
              </w:rPr>
              <w:t>Supervised</w:t>
            </w:r>
            <w:proofErr w:type="gramEnd"/>
            <w:r w:rsidR="00BA3D0E" w:rsidRPr="00004F6F">
              <w:rPr>
                <w:rFonts w:ascii="Times New Roman" w:hAnsi="Times New Roman"/>
                <w:b/>
                <w:sz w:val="22"/>
              </w:rPr>
              <w:t xml:space="preserve"> </w:t>
            </w:r>
            <w:r w:rsidR="00CD2E06" w:rsidRPr="00004F6F">
              <w:rPr>
                <w:rFonts w:ascii="Times New Roman" w:hAnsi="Times New Roman"/>
                <w:b/>
                <w:sz w:val="22"/>
              </w:rPr>
              <w:t>Learning, Decision</w:t>
            </w:r>
            <w:r w:rsidR="00BA3D0E" w:rsidRPr="00004F6F">
              <w:rPr>
                <w:rFonts w:ascii="Times New Roman" w:hAnsi="Times New Roman"/>
                <w:b/>
                <w:sz w:val="22"/>
              </w:rPr>
              <w:t xml:space="preserve"> Tree </w:t>
            </w:r>
            <w:r w:rsidR="00CD2E06" w:rsidRPr="00004F6F">
              <w:rPr>
                <w:rFonts w:ascii="Times New Roman" w:hAnsi="Times New Roman"/>
                <w:b/>
                <w:sz w:val="22"/>
              </w:rPr>
              <w:t>Classifier, Model</w:t>
            </w:r>
            <w:r w:rsidR="00BA3D0E" w:rsidRPr="00004F6F">
              <w:rPr>
                <w:rFonts w:ascii="Times New Roman" w:hAnsi="Times New Roman"/>
                <w:b/>
                <w:sz w:val="22"/>
              </w:rPr>
              <w:t xml:space="preserve"> Selection, Model </w:t>
            </w:r>
            <w:r w:rsidR="00E36506" w:rsidRPr="00004F6F">
              <w:rPr>
                <w:rFonts w:ascii="Times New Roman" w:hAnsi="Times New Roman"/>
                <w:b/>
                <w:sz w:val="22"/>
              </w:rPr>
              <w:t>Over fitting</w:t>
            </w:r>
            <w:r w:rsidR="00A56A97" w:rsidRPr="00004F6F">
              <w:rPr>
                <w:rFonts w:ascii="Times New Roman" w:hAnsi="Times New Roman" w:cs="Times New Roman"/>
                <w:b/>
                <w:sz w:val="24"/>
              </w:rPr>
              <w:t>(</w:t>
            </w:r>
            <w:r w:rsidR="00004F6F" w:rsidRPr="00004F6F">
              <w:rPr>
                <w:rFonts w:ascii="Times New Roman" w:hAnsi="Times New Roman" w:cs="Times New Roman"/>
                <w:b/>
                <w:sz w:val="24"/>
              </w:rPr>
              <w:t>Text Book:</w:t>
            </w:r>
            <w:r w:rsidR="007C36D5">
              <w:rPr>
                <w:rFonts w:ascii="Times New Roman" w:hAnsi="Times New Roman" w:cs="Times New Roman"/>
                <w:b/>
                <w:sz w:val="24"/>
              </w:rPr>
              <w:t xml:space="preserve"> </w:t>
            </w:r>
            <w:r w:rsidR="00A56A97" w:rsidRPr="007C36D5">
              <w:rPr>
                <w:rFonts w:ascii="Times New Roman" w:hAnsi="Times New Roman" w:cs="Times New Roman"/>
                <w:sz w:val="22"/>
              </w:rPr>
              <w:t>Introduction to Data Mining ,Pang-Ning Tan, Michael Steinbach, Vipin Kumar</w:t>
            </w:r>
            <w:r w:rsidR="00A56A97" w:rsidRPr="00004F6F">
              <w:rPr>
                <w:rFonts w:ascii="Times New Roman" w:hAnsi="Times New Roman" w:cs="Times New Roman"/>
                <w:b/>
                <w:sz w:val="22"/>
              </w:rPr>
              <w:t>)</w:t>
            </w:r>
          </w:p>
        </w:tc>
        <w:tc>
          <w:tcPr>
            <w:tcW w:w="2490" w:type="dxa"/>
            <w:tcBorders>
              <w:top w:val="double" w:sz="1" w:space="0" w:color="000000"/>
              <w:left w:val="double" w:sz="1" w:space="0" w:color="000000"/>
              <w:bottom w:val="double" w:sz="1" w:space="0" w:color="000000"/>
              <w:right w:val="double" w:sz="1" w:space="0" w:color="000000"/>
            </w:tcBorders>
          </w:tcPr>
          <w:p w14:paraId="2530927C" w14:textId="6A7B0F09" w:rsidR="00BB03A6" w:rsidRPr="009D3E18" w:rsidRDefault="00BB03A6" w:rsidP="005B1E46">
            <w:pPr>
              <w:snapToGrid w:val="0"/>
              <w:rPr>
                <w:rFonts w:ascii="Times New Roman" w:hAnsi="Times New Roman" w:cs="Times New Roman"/>
                <w:b/>
                <w:sz w:val="24"/>
                <w:szCs w:val="24"/>
              </w:rPr>
            </w:pPr>
            <w:r>
              <w:rPr>
                <w:rFonts w:ascii="Times New Roman" w:hAnsi="Times New Roman" w:cs="Times New Roman"/>
                <w:i/>
                <w:sz w:val="24"/>
                <w:szCs w:val="24"/>
              </w:rPr>
              <w:t xml:space="preserve">Planned Hours: </w:t>
            </w:r>
            <w:r w:rsidR="00B548D5">
              <w:rPr>
                <w:rFonts w:ascii="Times New Roman" w:hAnsi="Times New Roman" w:cs="Times New Roman"/>
                <w:i/>
                <w:sz w:val="24"/>
                <w:szCs w:val="24"/>
              </w:rPr>
              <w:t>09</w:t>
            </w:r>
          </w:p>
        </w:tc>
      </w:tr>
    </w:tbl>
    <w:p w14:paraId="18AA3E61" w14:textId="77777777" w:rsidR="00BB03A6" w:rsidRPr="0065069E" w:rsidRDefault="00BB03A6" w:rsidP="00BB03A6">
      <w:pPr>
        <w:pStyle w:val="Heading2"/>
        <w:jc w:val="both"/>
        <w:rPr>
          <w:rFonts w:ascii="Times New Roman" w:hAnsi="Times New Roman" w:cs="Times New Roman"/>
          <w:i w:val="0"/>
          <w:sz w:val="24"/>
          <w:szCs w:val="24"/>
        </w:rPr>
      </w:pPr>
      <w:r>
        <w:rPr>
          <w:rFonts w:ascii="Times New Roman" w:hAnsi="Times New Roman" w:cs="Times New Roman"/>
          <w:i w:val="0"/>
          <w:sz w:val="24"/>
          <w:szCs w:val="24"/>
        </w:rPr>
        <w:t>Learning Objectives: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527"/>
      </w:tblGrid>
      <w:tr w:rsidR="00BB03A6" w:rsidRPr="001434E1" w14:paraId="2D508863" w14:textId="77777777" w:rsidTr="005B1E46">
        <w:tc>
          <w:tcPr>
            <w:tcW w:w="918" w:type="dxa"/>
          </w:tcPr>
          <w:p w14:paraId="5627C4E3" w14:textId="77777777" w:rsidR="00BB03A6" w:rsidRPr="001434E1" w:rsidRDefault="00BB03A6" w:rsidP="005B1E46">
            <w:pPr>
              <w:tabs>
                <w:tab w:val="left" w:pos="810"/>
                <w:tab w:val="left" w:pos="1992"/>
              </w:tabs>
              <w:ind w:right="-108"/>
              <w:jc w:val="center"/>
              <w:rPr>
                <w:rFonts w:ascii="Times New Roman" w:hAnsi="Times New Roman" w:cs="Times New Roman"/>
                <w:b/>
              </w:rPr>
            </w:pPr>
            <w:r w:rsidRPr="001434E1">
              <w:rPr>
                <w:rFonts w:ascii="Times New Roman" w:hAnsi="Times New Roman" w:cs="Times New Roman"/>
                <w:b/>
              </w:rPr>
              <w:t>Sl. No.</w:t>
            </w:r>
          </w:p>
        </w:tc>
        <w:tc>
          <w:tcPr>
            <w:tcW w:w="8527" w:type="dxa"/>
          </w:tcPr>
          <w:p w14:paraId="4EB91467" w14:textId="77777777" w:rsidR="00BB03A6" w:rsidRPr="001434E1" w:rsidRDefault="00BB03A6" w:rsidP="005B1E46">
            <w:pPr>
              <w:tabs>
                <w:tab w:val="left" w:pos="498"/>
                <w:tab w:val="left" w:pos="747"/>
                <w:tab w:val="left" w:pos="1992"/>
              </w:tabs>
              <w:ind w:right="360"/>
              <w:jc w:val="center"/>
              <w:rPr>
                <w:rFonts w:ascii="Times New Roman" w:hAnsi="Times New Roman" w:cs="Times New Roman"/>
                <w:b/>
                <w:sz w:val="24"/>
                <w:szCs w:val="24"/>
              </w:rPr>
            </w:pPr>
            <w:r w:rsidRPr="001434E1">
              <w:rPr>
                <w:rFonts w:ascii="Times New Roman" w:hAnsi="Times New Roman" w:cs="Times New Roman"/>
                <w:b/>
                <w:sz w:val="24"/>
                <w:szCs w:val="24"/>
              </w:rPr>
              <w:t>Objectives</w:t>
            </w:r>
          </w:p>
        </w:tc>
      </w:tr>
      <w:tr w:rsidR="002C7BE3" w:rsidRPr="001434E1" w14:paraId="562130B5" w14:textId="77777777" w:rsidTr="005B1E46">
        <w:tc>
          <w:tcPr>
            <w:tcW w:w="918" w:type="dxa"/>
          </w:tcPr>
          <w:p w14:paraId="058D170F" w14:textId="77777777" w:rsidR="002C7BE3" w:rsidRPr="0031227D" w:rsidRDefault="002C7BE3" w:rsidP="002C7BE3">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1</w:t>
            </w:r>
          </w:p>
        </w:tc>
        <w:tc>
          <w:tcPr>
            <w:tcW w:w="8527" w:type="dxa"/>
          </w:tcPr>
          <w:p w14:paraId="10BA4CCE" w14:textId="7AD731CB" w:rsidR="002C7BE3" w:rsidRPr="004C357E" w:rsidRDefault="007E1E42" w:rsidP="00BA3D0E">
            <w:pPr>
              <w:spacing w:after="0"/>
              <w:rPr>
                <w:rFonts w:ascii="Times New Roman" w:hAnsi="Times New Roman" w:cs="Times New Roman"/>
                <w:sz w:val="24"/>
              </w:rPr>
            </w:pPr>
            <w:r>
              <w:rPr>
                <w:rFonts w:ascii="Times New Roman" w:hAnsi="Times New Roman" w:cs="Times New Roman"/>
                <w:sz w:val="24"/>
              </w:rPr>
              <w:t xml:space="preserve">To </w:t>
            </w:r>
            <w:proofErr w:type="gramStart"/>
            <w:r>
              <w:rPr>
                <w:rFonts w:ascii="Times New Roman" w:hAnsi="Times New Roman" w:cs="Times New Roman"/>
                <w:sz w:val="24"/>
              </w:rPr>
              <w:t xml:space="preserve">apply </w:t>
            </w:r>
            <w:r w:rsidR="00271F36">
              <w:rPr>
                <w:rFonts w:ascii="Times New Roman" w:hAnsi="Times New Roman" w:cs="Times New Roman"/>
                <w:sz w:val="24"/>
              </w:rPr>
              <w:t xml:space="preserve"> the</w:t>
            </w:r>
            <w:proofErr w:type="gramEnd"/>
            <w:r w:rsidR="00271F36">
              <w:rPr>
                <w:rFonts w:ascii="Times New Roman" w:hAnsi="Times New Roman" w:cs="Times New Roman"/>
                <w:sz w:val="24"/>
              </w:rPr>
              <w:t xml:space="preserve"> concepts of </w:t>
            </w:r>
            <w:r w:rsidR="00BA3D0E">
              <w:rPr>
                <w:rFonts w:ascii="Times New Roman" w:hAnsi="Times New Roman" w:cs="Times New Roman"/>
                <w:sz w:val="24"/>
              </w:rPr>
              <w:t xml:space="preserve">Supervised Learning </w:t>
            </w:r>
            <w:r w:rsidR="00271F36">
              <w:rPr>
                <w:rFonts w:ascii="Times New Roman" w:hAnsi="Times New Roman" w:cs="Times New Roman"/>
                <w:sz w:val="24"/>
              </w:rPr>
              <w:t xml:space="preserve">in different </w:t>
            </w:r>
            <w:r w:rsidR="002C7BE3" w:rsidRPr="004C357E">
              <w:rPr>
                <w:rFonts w:ascii="Times New Roman" w:hAnsi="Times New Roman" w:cs="Times New Roman"/>
                <w:sz w:val="24"/>
              </w:rPr>
              <w:t xml:space="preserve"> computer science applications</w:t>
            </w:r>
          </w:p>
        </w:tc>
      </w:tr>
      <w:tr w:rsidR="002C7BE3" w:rsidRPr="001434E1" w14:paraId="467BA9A7" w14:textId="77777777" w:rsidTr="005B1E46">
        <w:trPr>
          <w:trHeight w:val="410"/>
        </w:trPr>
        <w:tc>
          <w:tcPr>
            <w:tcW w:w="918" w:type="dxa"/>
          </w:tcPr>
          <w:p w14:paraId="52568098" w14:textId="77777777" w:rsidR="002C7BE3" w:rsidRPr="0031227D" w:rsidRDefault="002C7BE3" w:rsidP="002C7BE3">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2</w:t>
            </w:r>
          </w:p>
        </w:tc>
        <w:tc>
          <w:tcPr>
            <w:tcW w:w="8527" w:type="dxa"/>
          </w:tcPr>
          <w:p w14:paraId="5B903630" w14:textId="4CCE70B7" w:rsidR="002C7BE3" w:rsidRPr="004C357E" w:rsidRDefault="00271F36" w:rsidP="00BA3D0E">
            <w:pPr>
              <w:spacing w:after="0"/>
              <w:rPr>
                <w:rFonts w:ascii="Times New Roman" w:hAnsi="Times New Roman" w:cs="Times New Roman"/>
                <w:sz w:val="24"/>
              </w:rPr>
            </w:pPr>
            <w:r>
              <w:rPr>
                <w:rFonts w:ascii="Times New Roman" w:hAnsi="Times New Roman" w:cs="Times New Roman"/>
                <w:sz w:val="24"/>
              </w:rPr>
              <w:t xml:space="preserve">To analyze between </w:t>
            </w:r>
            <w:r w:rsidR="00BA3D0E">
              <w:rPr>
                <w:rFonts w:ascii="Times New Roman" w:hAnsi="Times New Roman" w:cs="Times New Roman"/>
                <w:sz w:val="24"/>
              </w:rPr>
              <w:t>Model Selection and Model Overfitting</w:t>
            </w:r>
          </w:p>
        </w:tc>
      </w:tr>
      <w:tr w:rsidR="002C7BE3" w:rsidRPr="001434E1" w14:paraId="3CD99300" w14:textId="77777777" w:rsidTr="005B1E46">
        <w:trPr>
          <w:trHeight w:val="274"/>
        </w:trPr>
        <w:tc>
          <w:tcPr>
            <w:tcW w:w="918" w:type="dxa"/>
          </w:tcPr>
          <w:p w14:paraId="112839D2" w14:textId="77777777" w:rsidR="002C7BE3" w:rsidRPr="0031227D" w:rsidRDefault="002C7BE3" w:rsidP="002C7BE3">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3</w:t>
            </w:r>
          </w:p>
        </w:tc>
        <w:tc>
          <w:tcPr>
            <w:tcW w:w="8527" w:type="dxa"/>
          </w:tcPr>
          <w:p w14:paraId="4F3EF213" w14:textId="10206FBC" w:rsidR="002C7BE3" w:rsidRPr="004C357E" w:rsidRDefault="00271F36" w:rsidP="00BA3D0E">
            <w:pPr>
              <w:spacing w:after="0"/>
              <w:rPr>
                <w:rFonts w:ascii="Times New Roman" w:hAnsi="Times New Roman" w:cs="Times New Roman"/>
                <w:sz w:val="24"/>
              </w:rPr>
            </w:pPr>
            <w:r>
              <w:rPr>
                <w:rFonts w:ascii="Times New Roman" w:hAnsi="Times New Roman" w:cs="Times New Roman"/>
                <w:sz w:val="24"/>
              </w:rPr>
              <w:t xml:space="preserve">To evaluate and demonstrate the </w:t>
            </w:r>
            <w:r w:rsidR="00BA3D0E">
              <w:rPr>
                <w:rFonts w:ascii="Times New Roman" w:hAnsi="Times New Roman" w:cs="Times New Roman"/>
                <w:sz w:val="24"/>
              </w:rPr>
              <w:t xml:space="preserve">supervised Learning Algorithms </w:t>
            </w:r>
            <w:r>
              <w:rPr>
                <w:rFonts w:ascii="Times New Roman" w:hAnsi="Times New Roman" w:cs="Times New Roman"/>
                <w:sz w:val="24"/>
              </w:rPr>
              <w:t xml:space="preserve">for </w:t>
            </w:r>
            <w:r w:rsidR="00BA3D0E">
              <w:rPr>
                <w:rFonts w:ascii="Times New Roman" w:hAnsi="Times New Roman" w:cs="Times New Roman"/>
                <w:sz w:val="24"/>
              </w:rPr>
              <w:t>a given problem scenario</w:t>
            </w:r>
          </w:p>
        </w:tc>
      </w:tr>
    </w:tbl>
    <w:p w14:paraId="01E94783" w14:textId="77777777" w:rsidR="00BB03A6" w:rsidRDefault="00BB03A6" w:rsidP="00BB03A6"/>
    <w:p w14:paraId="6CFCDA4A" w14:textId="77777777" w:rsidR="008E55D8" w:rsidRPr="0065069E" w:rsidRDefault="008E55D8" w:rsidP="00BB03A6"/>
    <w:tbl>
      <w:tblPr>
        <w:tblW w:w="9377" w:type="dxa"/>
        <w:tblInd w:w="70" w:type="dxa"/>
        <w:tblLayout w:type="fixed"/>
        <w:tblLook w:val="0000" w:firstRow="0" w:lastRow="0" w:firstColumn="0" w:lastColumn="0" w:noHBand="0" w:noVBand="0"/>
      </w:tblPr>
      <w:tblGrid>
        <w:gridCol w:w="9377"/>
      </w:tblGrid>
      <w:tr w:rsidR="00BB03A6" w:rsidRPr="009D3E18" w14:paraId="6CD76420" w14:textId="77777777" w:rsidTr="005B1E46">
        <w:trPr>
          <w:cantSplit/>
          <w:trHeight w:val="194"/>
        </w:trPr>
        <w:tc>
          <w:tcPr>
            <w:tcW w:w="9377" w:type="dxa"/>
            <w:tcBorders>
              <w:top w:val="double" w:sz="1" w:space="0" w:color="000000"/>
              <w:left w:val="double" w:sz="1" w:space="0" w:color="000000"/>
              <w:bottom w:val="double" w:sz="1" w:space="0" w:color="000000"/>
              <w:right w:val="double" w:sz="1" w:space="0" w:color="000000"/>
            </w:tcBorders>
          </w:tcPr>
          <w:p w14:paraId="6D691E44" w14:textId="77777777" w:rsidR="00BB03A6" w:rsidRPr="009D3E18" w:rsidRDefault="00BB03A6" w:rsidP="005B1E46">
            <w:pPr>
              <w:snapToGrid w:val="0"/>
              <w:rPr>
                <w:rFonts w:ascii="Times New Roman" w:hAnsi="Times New Roman" w:cs="Times New Roman"/>
                <w:b/>
                <w:i/>
                <w:sz w:val="24"/>
                <w:szCs w:val="24"/>
              </w:rPr>
            </w:pPr>
            <w:r w:rsidRPr="009D3E18">
              <w:rPr>
                <w:rFonts w:ascii="Times New Roman" w:hAnsi="Times New Roman" w:cs="Times New Roman"/>
                <w:b/>
                <w:i/>
                <w:sz w:val="24"/>
                <w:szCs w:val="24"/>
              </w:rPr>
              <w:t>Lesson Schedule</w:t>
            </w:r>
          </w:p>
          <w:tbl>
            <w:tblPr>
              <w:tblStyle w:val="TableGrid"/>
              <w:tblW w:w="9387" w:type="dxa"/>
              <w:tblLayout w:type="fixed"/>
              <w:tblLook w:val="04A0" w:firstRow="1" w:lastRow="0" w:firstColumn="1" w:lastColumn="0" w:noHBand="0" w:noVBand="1"/>
            </w:tblPr>
            <w:tblGrid>
              <w:gridCol w:w="1164"/>
              <w:gridCol w:w="8223"/>
            </w:tblGrid>
            <w:tr w:rsidR="00123E9A" w14:paraId="22F43417" w14:textId="77777777" w:rsidTr="00123E9A">
              <w:tc>
                <w:tcPr>
                  <w:tcW w:w="1164" w:type="dxa"/>
                </w:tcPr>
                <w:p w14:paraId="38B345DC" w14:textId="38836833" w:rsidR="00123E9A" w:rsidRDefault="00123E9A" w:rsidP="00661221">
                  <w:pPr>
                    <w:spacing w:after="0"/>
                    <w:rPr>
                      <w:rFonts w:ascii="Times New Roman" w:hAnsi="Times New Roman"/>
                      <w:sz w:val="24"/>
                      <w:szCs w:val="24"/>
                    </w:rPr>
                  </w:pPr>
                  <w:r w:rsidRPr="00123E9A">
                    <w:rPr>
                      <w:rFonts w:ascii="Times New Roman" w:hAnsi="Times New Roman" w:cs="Times New Roman"/>
                      <w:i/>
                      <w:sz w:val="24"/>
                      <w:szCs w:val="24"/>
                    </w:rPr>
                    <w:t>Class No.</w:t>
                  </w:r>
                </w:p>
              </w:tc>
              <w:tc>
                <w:tcPr>
                  <w:tcW w:w="8223" w:type="dxa"/>
                </w:tcPr>
                <w:p w14:paraId="508BEC47" w14:textId="67AB8FBE" w:rsidR="00123E9A" w:rsidRDefault="00123E9A" w:rsidP="00661221">
                  <w:pPr>
                    <w:spacing w:after="0"/>
                    <w:rPr>
                      <w:rFonts w:ascii="Times New Roman" w:hAnsi="Times New Roman"/>
                      <w:sz w:val="24"/>
                      <w:szCs w:val="24"/>
                    </w:rPr>
                  </w:pPr>
                  <w:r w:rsidRPr="009D3E18">
                    <w:rPr>
                      <w:rFonts w:ascii="Times New Roman" w:hAnsi="Times New Roman" w:cs="Times New Roman"/>
                      <w:i/>
                      <w:sz w:val="24"/>
                      <w:szCs w:val="24"/>
                    </w:rPr>
                    <w:t>Portion covered per hour</w:t>
                  </w:r>
                </w:p>
              </w:tc>
            </w:tr>
            <w:tr w:rsidR="00123E9A" w14:paraId="7454F0FA" w14:textId="77777777" w:rsidTr="00123E9A">
              <w:tc>
                <w:tcPr>
                  <w:tcW w:w="1164" w:type="dxa"/>
                </w:tcPr>
                <w:p w14:paraId="766FBCC2" w14:textId="12E61F31" w:rsidR="00123E9A" w:rsidRDefault="00123E9A" w:rsidP="00661221">
                  <w:pPr>
                    <w:spacing w:after="0"/>
                    <w:rPr>
                      <w:rFonts w:ascii="Times New Roman" w:hAnsi="Times New Roman"/>
                      <w:sz w:val="24"/>
                      <w:szCs w:val="24"/>
                    </w:rPr>
                  </w:pPr>
                  <w:r>
                    <w:rPr>
                      <w:rFonts w:ascii="Times New Roman" w:hAnsi="Times New Roman"/>
                      <w:sz w:val="24"/>
                      <w:szCs w:val="24"/>
                    </w:rPr>
                    <w:t>1</w:t>
                  </w:r>
                </w:p>
              </w:tc>
              <w:tc>
                <w:tcPr>
                  <w:tcW w:w="8223" w:type="dxa"/>
                </w:tcPr>
                <w:p w14:paraId="37A948A7" w14:textId="2A90E7A4" w:rsidR="00123E9A" w:rsidRDefault="00997889" w:rsidP="00661221">
                  <w:pPr>
                    <w:spacing w:after="0"/>
                    <w:rPr>
                      <w:rFonts w:ascii="Times New Roman" w:hAnsi="Times New Roman"/>
                      <w:sz w:val="24"/>
                      <w:szCs w:val="24"/>
                    </w:rPr>
                  </w:pPr>
                  <w:r w:rsidRPr="00F75E8E">
                    <w:rPr>
                      <w:rFonts w:ascii="Times New Roman" w:hAnsi="Times New Roman"/>
                    </w:rPr>
                    <w:t>Basic Concepts, General Framework for Classification</w:t>
                  </w:r>
                </w:p>
              </w:tc>
            </w:tr>
            <w:tr w:rsidR="00123E9A" w14:paraId="6D88A69F" w14:textId="77777777" w:rsidTr="00123E9A">
              <w:tc>
                <w:tcPr>
                  <w:tcW w:w="1164" w:type="dxa"/>
                </w:tcPr>
                <w:p w14:paraId="1A07968C" w14:textId="66599C3C" w:rsidR="00123E9A" w:rsidRDefault="00123E9A" w:rsidP="00661221">
                  <w:pPr>
                    <w:spacing w:after="0"/>
                    <w:rPr>
                      <w:rFonts w:ascii="Times New Roman" w:hAnsi="Times New Roman"/>
                      <w:sz w:val="24"/>
                      <w:szCs w:val="24"/>
                    </w:rPr>
                  </w:pPr>
                  <w:r>
                    <w:rPr>
                      <w:rFonts w:ascii="Times New Roman" w:hAnsi="Times New Roman"/>
                      <w:sz w:val="24"/>
                      <w:szCs w:val="24"/>
                    </w:rPr>
                    <w:t>2</w:t>
                  </w:r>
                </w:p>
              </w:tc>
              <w:tc>
                <w:tcPr>
                  <w:tcW w:w="8223" w:type="dxa"/>
                </w:tcPr>
                <w:p w14:paraId="302744D7" w14:textId="1B03F618" w:rsidR="00123E9A" w:rsidRDefault="00997889" w:rsidP="00997889">
                  <w:pPr>
                    <w:autoSpaceDE w:val="0"/>
                    <w:autoSpaceDN w:val="0"/>
                    <w:adjustRightInd w:val="0"/>
                    <w:rPr>
                      <w:rFonts w:ascii="Times New Roman" w:hAnsi="Times New Roman"/>
                      <w:sz w:val="24"/>
                      <w:szCs w:val="24"/>
                    </w:rPr>
                  </w:pPr>
                  <w:r w:rsidRPr="00F75E8E">
                    <w:rPr>
                      <w:rFonts w:ascii="Times New Roman" w:hAnsi="Times New Roman"/>
                    </w:rPr>
                    <w:t>A Basic Algorithm to Build a Decision Tree</w:t>
                  </w:r>
                </w:p>
              </w:tc>
            </w:tr>
            <w:tr w:rsidR="00123E9A" w14:paraId="5BF7CD21" w14:textId="77777777" w:rsidTr="00123E9A">
              <w:tc>
                <w:tcPr>
                  <w:tcW w:w="1164" w:type="dxa"/>
                </w:tcPr>
                <w:p w14:paraId="0A52EC5F" w14:textId="16CBA176" w:rsidR="00123E9A" w:rsidRDefault="00123E9A" w:rsidP="00661221">
                  <w:pPr>
                    <w:spacing w:after="0"/>
                    <w:rPr>
                      <w:rFonts w:ascii="Times New Roman" w:hAnsi="Times New Roman"/>
                      <w:sz w:val="24"/>
                      <w:szCs w:val="24"/>
                    </w:rPr>
                  </w:pPr>
                  <w:r>
                    <w:rPr>
                      <w:rFonts w:ascii="Times New Roman" w:hAnsi="Times New Roman"/>
                      <w:sz w:val="24"/>
                      <w:szCs w:val="24"/>
                    </w:rPr>
                    <w:t>3</w:t>
                  </w:r>
                </w:p>
              </w:tc>
              <w:tc>
                <w:tcPr>
                  <w:tcW w:w="8223" w:type="dxa"/>
                </w:tcPr>
                <w:p w14:paraId="2A42B3C8" w14:textId="3332F4A9" w:rsidR="00123E9A" w:rsidRDefault="00997889" w:rsidP="00661221">
                  <w:pPr>
                    <w:spacing w:after="0"/>
                    <w:rPr>
                      <w:rFonts w:ascii="Times New Roman" w:hAnsi="Times New Roman"/>
                      <w:sz w:val="24"/>
                      <w:szCs w:val="24"/>
                    </w:rPr>
                  </w:pPr>
                  <w:r w:rsidRPr="00F75E8E">
                    <w:rPr>
                      <w:rFonts w:ascii="Times New Roman" w:hAnsi="Times New Roman"/>
                    </w:rPr>
                    <w:t>Algorithm for Decision Tree Induction,</w:t>
                  </w:r>
                </w:p>
              </w:tc>
            </w:tr>
            <w:tr w:rsidR="00123E9A" w14:paraId="6EF27403" w14:textId="77777777" w:rsidTr="00123E9A">
              <w:tc>
                <w:tcPr>
                  <w:tcW w:w="1164" w:type="dxa"/>
                </w:tcPr>
                <w:p w14:paraId="5B6D019F" w14:textId="1CFDE26B" w:rsidR="00123E9A" w:rsidRDefault="00123E9A" w:rsidP="00661221">
                  <w:pPr>
                    <w:spacing w:after="0"/>
                    <w:rPr>
                      <w:rFonts w:ascii="Times New Roman" w:hAnsi="Times New Roman"/>
                      <w:sz w:val="24"/>
                      <w:szCs w:val="24"/>
                    </w:rPr>
                  </w:pPr>
                  <w:r>
                    <w:rPr>
                      <w:rFonts w:ascii="Times New Roman" w:hAnsi="Times New Roman"/>
                      <w:sz w:val="24"/>
                      <w:szCs w:val="24"/>
                    </w:rPr>
                    <w:t>4</w:t>
                  </w:r>
                </w:p>
              </w:tc>
              <w:tc>
                <w:tcPr>
                  <w:tcW w:w="8223" w:type="dxa"/>
                </w:tcPr>
                <w:p w14:paraId="7FE4287E" w14:textId="1BE8207C" w:rsidR="00123E9A" w:rsidRDefault="00997889" w:rsidP="00661221">
                  <w:pPr>
                    <w:spacing w:after="0"/>
                    <w:rPr>
                      <w:rFonts w:ascii="Times New Roman" w:hAnsi="Times New Roman"/>
                      <w:sz w:val="24"/>
                      <w:szCs w:val="24"/>
                    </w:rPr>
                  </w:pPr>
                  <w:r w:rsidRPr="00F75E8E">
                    <w:rPr>
                      <w:rFonts w:ascii="Times New Roman" w:hAnsi="Times New Roman"/>
                    </w:rPr>
                    <w:t>Characteristics of Decision Tree Classifiers</w:t>
                  </w:r>
                </w:p>
              </w:tc>
            </w:tr>
            <w:tr w:rsidR="00123E9A" w14:paraId="629910A3" w14:textId="77777777" w:rsidTr="00123E9A">
              <w:tc>
                <w:tcPr>
                  <w:tcW w:w="1164" w:type="dxa"/>
                </w:tcPr>
                <w:p w14:paraId="7A6030A1" w14:textId="64766913" w:rsidR="00123E9A" w:rsidRDefault="00123E9A" w:rsidP="00661221">
                  <w:pPr>
                    <w:spacing w:after="0"/>
                    <w:rPr>
                      <w:rFonts w:ascii="Times New Roman" w:hAnsi="Times New Roman"/>
                      <w:sz w:val="24"/>
                      <w:szCs w:val="24"/>
                    </w:rPr>
                  </w:pPr>
                  <w:r>
                    <w:rPr>
                      <w:rFonts w:ascii="Times New Roman" w:hAnsi="Times New Roman"/>
                      <w:sz w:val="24"/>
                      <w:szCs w:val="24"/>
                    </w:rPr>
                    <w:t>5</w:t>
                  </w:r>
                </w:p>
              </w:tc>
              <w:tc>
                <w:tcPr>
                  <w:tcW w:w="8223" w:type="dxa"/>
                </w:tcPr>
                <w:p w14:paraId="57368BAB" w14:textId="4B852A62" w:rsidR="00123E9A" w:rsidRDefault="00997889" w:rsidP="00661221">
                  <w:pPr>
                    <w:spacing w:after="0"/>
                    <w:rPr>
                      <w:rFonts w:ascii="Times New Roman" w:hAnsi="Times New Roman"/>
                      <w:sz w:val="24"/>
                      <w:szCs w:val="24"/>
                    </w:rPr>
                  </w:pPr>
                  <w:r w:rsidRPr="00F75E8E">
                    <w:rPr>
                      <w:rFonts w:ascii="Times New Roman" w:hAnsi="Times New Roman"/>
                    </w:rPr>
                    <w:t>Measures for Selecting an Attribute Test Condition</w:t>
                  </w:r>
                </w:p>
              </w:tc>
            </w:tr>
            <w:tr w:rsidR="00123E9A" w14:paraId="073DAF30" w14:textId="77777777" w:rsidTr="00123E9A">
              <w:tc>
                <w:tcPr>
                  <w:tcW w:w="1164" w:type="dxa"/>
                </w:tcPr>
                <w:p w14:paraId="129F487B" w14:textId="2DA9F74A" w:rsidR="00123E9A" w:rsidRDefault="00123E9A" w:rsidP="00661221">
                  <w:pPr>
                    <w:spacing w:after="0"/>
                    <w:rPr>
                      <w:rFonts w:ascii="Times New Roman" w:hAnsi="Times New Roman"/>
                      <w:sz w:val="24"/>
                      <w:szCs w:val="24"/>
                    </w:rPr>
                  </w:pPr>
                  <w:r>
                    <w:rPr>
                      <w:rFonts w:ascii="Times New Roman" w:hAnsi="Times New Roman"/>
                      <w:sz w:val="24"/>
                      <w:szCs w:val="24"/>
                    </w:rPr>
                    <w:t>6</w:t>
                  </w:r>
                </w:p>
              </w:tc>
              <w:tc>
                <w:tcPr>
                  <w:tcW w:w="8223" w:type="dxa"/>
                </w:tcPr>
                <w:p w14:paraId="03AC6224" w14:textId="13B79C0A" w:rsidR="00123E9A" w:rsidRDefault="00997889" w:rsidP="00661221">
                  <w:pPr>
                    <w:spacing w:after="0"/>
                    <w:rPr>
                      <w:rFonts w:ascii="Times New Roman" w:hAnsi="Times New Roman"/>
                      <w:sz w:val="24"/>
                      <w:szCs w:val="24"/>
                    </w:rPr>
                  </w:pPr>
                  <w:r w:rsidRPr="00F75E8E">
                    <w:rPr>
                      <w:rFonts w:ascii="Times New Roman" w:hAnsi="Times New Roman"/>
                    </w:rPr>
                    <w:t>Methods for Expressing Attribute Test Conditions,</w:t>
                  </w:r>
                </w:p>
              </w:tc>
            </w:tr>
            <w:tr w:rsidR="00123E9A" w14:paraId="2BE5134C" w14:textId="77777777" w:rsidTr="00123E9A">
              <w:tc>
                <w:tcPr>
                  <w:tcW w:w="1164" w:type="dxa"/>
                </w:tcPr>
                <w:p w14:paraId="1124C7D4" w14:textId="0E221B3C" w:rsidR="00123E9A" w:rsidRDefault="00123E9A" w:rsidP="00661221">
                  <w:pPr>
                    <w:spacing w:after="0"/>
                    <w:rPr>
                      <w:rFonts w:ascii="Times New Roman" w:hAnsi="Times New Roman"/>
                      <w:sz w:val="24"/>
                      <w:szCs w:val="24"/>
                    </w:rPr>
                  </w:pPr>
                  <w:r>
                    <w:rPr>
                      <w:rFonts w:ascii="Times New Roman" w:hAnsi="Times New Roman"/>
                      <w:sz w:val="24"/>
                      <w:szCs w:val="24"/>
                    </w:rPr>
                    <w:t>7</w:t>
                  </w:r>
                </w:p>
              </w:tc>
              <w:tc>
                <w:tcPr>
                  <w:tcW w:w="8223" w:type="dxa"/>
                </w:tcPr>
                <w:p w14:paraId="4B12D0E7" w14:textId="1168BF73" w:rsidR="00123E9A" w:rsidRDefault="00997889" w:rsidP="00661221">
                  <w:pPr>
                    <w:spacing w:after="0"/>
                    <w:rPr>
                      <w:rFonts w:ascii="Times New Roman" w:hAnsi="Times New Roman"/>
                      <w:sz w:val="24"/>
                      <w:szCs w:val="24"/>
                    </w:rPr>
                  </w:pPr>
                  <w:r w:rsidRPr="00F75E8E">
                    <w:rPr>
                      <w:rFonts w:ascii="Times New Roman" w:hAnsi="Times New Roman"/>
                    </w:rPr>
                    <w:t>Reasons for Model Overfitting</w:t>
                  </w:r>
                </w:p>
              </w:tc>
            </w:tr>
            <w:tr w:rsidR="00123E9A" w14:paraId="35C401FA" w14:textId="77777777" w:rsidTr="00123E9A">
              <w:tc>
                <w:tcPr>
                  <w:tcW w:w="1164" w:type="dxa"/>
                </w:tcPr>
                <w:p w14:paraId="227040E8" w14:textId="3B8CB47A" w:rsidR="00123E9A" w:rsidRDefault="00123E9A" w:rsidP="00661221">
                  <w:pPr>
                    <w:spacing w:after="0"/>
                    <w:rPr>
                      <w:rFonts w:ascii="Times New Roman" w:hAnsi="Times New Roman"/>
                      <w:sz w:val="24"/>
                      <w:szCs w:val="24"/>
                    </w:rPr>
                  </w:pPr>
                  <w:r>
                    <w:rPr>
                      <w:rFonts w:ascii="Times New Roman" w:hAnsi="Times New Roman"/>
                      <w:sz w:val="24"/>
                      <w:szCs w:val="24"/>
                    </w:rPr>
                    <w:t>8</w:t>
                  </w:r>
                </w:p>
              </w:tc>
              <w:tc>
                <w:tcPr>
                  <w:tcW w:w="8223" w:type="dxa"/>
                </w:tcPr>
                <w:p w14:paraId="4776DB33" w14:textId="3486AD20" w:rsidR="00123E9A" w:rsidRDefault="00997889" w:rsidP="00997889">
                  <w:pPr>
                    <w:spacing w:after="0"/>
                    <w:rPr>
                      <w:rFonts w:ascii="Times New Roman" w:hAnsi="Times New Roman"/>
                      <w:sz w:val="24"/>
                      <w:szCs w:val="24"/>
                    </w:rPr>
                  </w:pPr>
                  <w:r w:rsidRPr="00F75E8E">
                    <w:rPr>
                      <w:rFonts w:ascii="Times New Roman" w:hAnsi="Times New Roman"/>
                    </w:rPr>
                    <w:t xml:space="preserve">Using a Validation Set, Incorporating Model Complexity, </w:t>
                  </w:r>
                </w:p>
              </w:tc>
            </w:tr>
            <w:tr w:rsidR="00123E9A" w14:paraId="7C589EF2" w14:textId="77777777" w:rsidTr="00123E9A">
              <w:tc>
                <w:tcPr>
                  <w:tcW w:w="1164" w:type="dxa"/>
                </w:tcPr>
                <w:p w14:paraId="22042A5B" w14:textId="6ED69BCD" w:rsidR="00123E9A" w:rsidRDefault="00123E9A" w:rsidP="00661221">
                  <w:pPr>
                    <w:spacing w:after="0"/>
                    <w:rPr>
                      <w:rFonts w:ascii="Times New Roman" w:hAnsi="Times New Roman"/>
                      <w:sz w:val="24"/>
                      <w:szCs w:val="24"/>
                    </w:rPr>
                  </w:pPr>
                  <w:r>
                    <w:rPr>
                      <w:rFonts w:ascii="Times New Roman" w:hAnsi="Times New Roman"/>
                      <w:sz w:val="24"/>
                      <w:szCs w:val="24"/>
                    </w:rPr>
                    <w:t>9</w:t>
                  </w:r>
                </w:p>
              </w:tc>
              <w:tc>
                <w:tcPr>
                  <w:tcW w:w="8223" w:type="dxa"/>
                </w:tcPr>
                <w:p w14:paraId="14D9A341" w14:textId="2DAC7027" w:rsidR="00123E9A" w:rsidRDefault="00997889" w:rsidP="00661221">
                  <w:pPr>
                    <w:spacing w:after="0"/>
                    <w:rPr>
                      <w:rFonts w:ascii="Times New Roman" w:hAnsi="Times New Roman"/>
                      <w:sz w:val="24"/>
                      <w:szCs w:val="24"/>
                    </w:rPr>
                  </w:pPr>
                  <w:r w:rsidRPr="00F75E8E">
                    <w:rPr>
                      <w:rFonts w:ascii="Times New Roman" w:hAnsi="Times New Roman"/>
                    </w:rPr>
                    <w:t>Estimating Statistical Bounds, Model Selection for Decision Trees, Model Evaluation</w:t>
                  </w:r>
                </w:p>
              </w:tc>
            </w:tr>
          </w:tbl>
          <w:p w14:paraId="1449C356" w14:textId="6764084A" w:rsidR="00B548D5" w:rsidRPr="00BB03A6" w:rsidRDefault="00B548D5" w:rsidP="00661221">
            <w:pPr>
              <w:spacing w:after="0"/>
              <w:rPr>
                <w:rFonts w:ascii="Times New Roman" w:hAnsi="Times New Roman"/>
                <w:sz w:val="24"/>
                <w:szCs w:val="24"/>
              </w:rPr>
            </w:pPr>
          </w:p>
        </w:tc>
      </w:tr>
    </w:tbl>
    <w:p w14:paraId="1E290E12" w14:textId="77777777" w:rsidR="00BB03A6" w:rsidRDefault="00BB03A6" w:rsidP="00BB03A6">
      <w:pPr>
        <w:pStyle w:val="Heading2"/>
        <w:jc w:val="both"/>
        <w:rPr>
          <w:rFonts w:ascii="Times New Roman" w:hAnsi="Times New Roman" w:cs="Times New Roman"/>
          <w:sz w:val="24"/>
          <w:szCs w:val="24"/>
        </w:rPr>
      </w:pPr>
      <w:r w:rsidRPr="009D3E18">
        <w:rPr>
          <w:rFonts w:ascii="Times New Roman" w:hAnsi="Times New Roman" w:cs="Times New Roman"/>
          <w:sz w:val="24"/>
          <w:szCs w:val="24"/>
        </w:rPr>
        <w:t xml:space="preserve">Model Questions </w:t>
      </w:r>
    </w:p>
    <w:p w14:paraId="577D45F3" w14:textId="356D3FCE" w:rsidR="00621890" w:rsidRPr="00004F6F" w:rsidRDefault="00621890" w:rsidP="00621890">
      <w:pPr>
        <w:pStyle w:val="ListParagraph"/>
        <w:numPr>
          <w:ilvl w:val="0"/>
          <w:numId w:val="18"/>
        </w:numPr>
        <w:rPr>
          <w:rFonts w:ascii="Times New Roman" w:hAnsi="Times New Roman"/>
          <w:sz w:val="24"/>
        </w:rPr>
      </w:pPr>
      <w:r w:rsidRPr="00004F6F">
        <w:rPr>
          <w:rFonts w:ascii="Times New Roman" w:hAnsi="Times New Roman"/>
          <w:sz w:val="24"/>
        </w:rPr>
        <w:t>Discuss the General Framework of Classification</w:t>
      </w:r>
    </w:p>
    <w:p w14:paraId="3B359648" w14:textId="253EB3CC" w:rsidR="00621890" w:rsidRPr="00004F6F" w:rsidRDefault="00621890" w:rsidP="00621890">
      <w:pPr>
        <w:pStyle w:val="ListParagraph"/>
        <w:numPr>
          <w:ilvl w:val="0"/>
          <w:numId w:val="18"/>
        </w:numPr>
        <w:rPr>
          <w:rFonts w:ascii="Times New Roman" w:hAnsi="Times New Roman"/>
          <w:sz w:val="24"/>
        </w:rPr>
      </w:pPr>
      <w:r w:rsidRPr="00004F6F">
        <w:rPr>
          <w:rFonts w:ascii="Times New Roman" w:hAnsi="Times New Roman"/>
          <w:sz w:val="24"/>
        </w:rPr>
        <w:t>Discuss the characteristics of Decision Tree Classifiers</w:t>
      </w:r>
    </w:p>
    <w:p w14:paraId="71844ED5" w14:textId="02F1589E" w:rsidR="00621890" w:rsidRPr="00004F6F" w:rsidRDefault="00621890" w:rsidP="00621890">
      <w:pPr>
        <w:pStyle w:val="ListParagraph"/>
        <w:numPr>
          <w:ilvl w:val="0"/>
          <w:numId w:val="18"/>
        </w:numPr>
        <w:rPr>
          <w:rFonts w:ascii="Times New Roman" w:hAnsi="Times New Roman"/>
          <w:sz w:val="24"/>
        </w:rPr>
      </w:pPr>
      <w:r w:rsidRPr="00004F6F">
        <w:rPr>
          <w:rFonts w:ascii="Times New Roman" w:hAnsi="Times New Roman"/>
          <w:sz w:val="24"/>
        </w:rPr>
        <w:t>Discuss the reasons for model overfitting</w:t>
      </w:r>
    </w:p>
    <w:p w14:paraId="7FE15606" w14:textId="50C30B77" w:rsidR="00621890" w:rsidRPr="00004F6F" w:rsidRDefault="00621890" w:rsidP="00621890">
      <w:pPr>
        <w:pStyle w:val="ListParagraph"/>
        <w:numPr>
          <w:ilvl w:val="0"/>
          <w:numId w:val="18"/>
        </w:numPr>
        <w:rPr>
          <w:rFonts w:ascii="Times New Roman" w:hAnsi="Times New Roman"/>
          <w:sz w:val="24"/>
        </w:rPr>
      </w:pPr>
      <w:r w:rsidRPr="00004F6F">
        <w:rPr>
          <w:rFonts w:ascii="Times New Roman" w:hAnsi="Times New Roman"/>
          <w:sz w:val="24"/>
        </w:rPr>
        <w:lastRenderedPageBreak/>
        <w:t>Discuss any two methods for Model Evaluation</w:t>
      </w:r>
    </w:p>
    <w:p w14:paraId="05924567" w14:textId="7D69C6D9" w:rsidR="00621890" w:rsidRDefault="00A56A97" w:rsidP="00BB03A6">
      <w:pPr>
        <w:jc w:val="center"/>
        <w:rPr>
          <w:rFonts w:ascii="Times New Roman" w:hAnsi="Times New Roman" w:cs="Times New Roman"/>
          <w:b/>
          <w:sz w:val="24"/>
          <w:szCs w:val="24"/>
        </w:rPr>
      </w:pPr>
      <w:r>
        <w:rPr>
          <w:rFonts w:ascii="Times New Roman" w:hAnsi="Times New Roman" w:cs="Times New Roman"/>
          <w:b/>
          <w:sz w:val="24"/>
          <w:szCs w:val="24"/>
        </w:rPr>
        <w:br w:type="column"/>
      </w:r>
    </w:p>
    <w:p w14:paraId="5ACB7F46" w14:textId="3E4FD5DE" w:rsidR="00BB03A6" w:rsidRPr="009D3E18" w:rsidRDefault="00BB03A6" w:rsidP="00BB03A6">
      <w:pPr>
        <w:jc w:val="center"/>
        <w:rPr>
          <w:rFonts w:ascii="Times New Roman" w:hAnsi="Times New Roman" w:cs="Times New Roman"/>
          <w:b/>
          <w:sz w:val="24"/>
          <w:szCs w:val="24"/>
        </w:rPr>
      </w:pPr>
      <w:r>
        <w:rPr>
          <w:rFonts w:ascii="Times New Roman" w:hAnsi="Times New Roman" w:cs="Times New Roman"/>
          <w:b/>
          <w:sz w:val="24"/>
          <w:szCs w:val="24"/>
        </w:rPr>
        <w:t>Unit IV</w:t>
      </w:r>
    </w:p>
    <w:tbl>
      <w:tblPr>
        <w:tblW w:w="0" w:type="auto"/>
        <w:tblInd w:w="108" w:type="dxa"/>
        <w:tblLayout w:type="fixed"/>
        <w:tblLook w:val="0000" w:firstRow="0" w:lastRow="0" w:firstColumn="0" w:lastColumn="0" w:noHBand="0" w:noVBand="0"/>
      </w:tblPr>
      <w:tblGrid>
        <w:gridCol w:w="6840"/>
        <w:gridCol w:w="2490"/>
      </w:tblGrid>
      <w:tr w:rsidR="00BB03A6" w:rsidRPr="009D3E18" w14:paraId="3DB2EEDB" w14:textId="77777777" w:rsidTr="005B1E46">
        <w:trPr>
          <w:trHeight w:val="61"/>
        </w:trPr>
        <w:tc>
          <w:tcPr>
            <w:tcW w:w="6840" w:type="dxa"/>
            <w:tcBorders>
              <w:top w:val="double" w:sz="1" w:space="0" w:color="000000"/>
              <w:left w:val="double" w:sz="1" w:space="0" w:color="000000"/>
              <w:bottom w:val="double" w:sz="1" w:space="0" w:color="000000"/>
            </w:tcBorders>
          </w:tcPr>
          <w:p w14:paraId="4BDE8E46" w14:textId="4F36ED4F" w:rsidR="00BB03A6" w:rsidRPr="00004F6F" w:rsidRDefault="00BB03A6" w:rsidP="005B1E46">
            <w:pPr>
              <w:keepNext/>
              <w:snapToGrid w:val="0"/>
              <w:rPr>
                <w:rFonts w:ascii="Times New Roman" w:hAnsi="Times New Roman" w:cs="Times New Roman"/>
                <w:b/>
                <w:bCs w:val="0"/>
                <w:i/>
                <w:iCs/>
                <w:sz w:val="24"/>
                <w:szCs w:val="24"/>
              </w:rPr>
            </w:pPr>
            <w:r w:rsidRPr="00004F6F">
              <w:rPr>
                <w:rFonts w:ascii="Times New Roman" w:hAnsi="Times New Roman" w:cs="Times New Roman"/>
                <w:b/>
                <w:i/>
                <w:sz w:val="24"/>
                <w:szCs w:val="24"/>
              </w:rPr>
              <w:t>Chapter Number and Title</w:t>
            </w:r>
            <w:r w:rsidRPr="00004F6F">
              <w:rPr>
                <w:rFonts w:ascii="Times New Roman" w:hAnsi="Times New Roman" w:cs="Times New Roman"/>
                <w:b/>
                <w:sz w:val="24"/>
                <w:szCs w:val="24"/>
              </w:rPr>
              <w:t>:</w:t>
            </w:r>
            <w:r w:rsidRPr="00004F6F">
              <w:rPr>
                <w:rFonts w:ascii="Times New Roman" w:hAnsi="Times New Roman" w:cs="Times New Roman"/>
                <w:b/>
                <w:i/>
                <w:sz w:val="24"/>
                <w:szCs w:val="24"/>
              </w:rPr>
              <w:t xml:space="preserve"> </w:t>
            </w:r>
            <w:r w:rsidR="00B548D5" w:rsidRPr="00004F6F">
              <w:rPr>
                <w:rFonts w:ascii="Times New Roman" w:hAnsi="Times New Roman" w:cs="Times New Roman"/>
                <w:b/>
                <w:i/>
                <w:sz w:val="24"/>
                <w:szCs w:val="24"/>
              </w:rPr>
              <w:t xml:space="preserve">04: </w:t>
            </w:r>
            <w:r w:rsidR="00260321" w:rsidRPr="00004F6F">
              <w:rPr>
                <w:rFonts w:ascii="Times New Roman" w:hAnsi="Times New Roman" w:cs="Times New Roman"/>
                <w:b/>
                <w:i/>
                <w:sz w:val="24"/>
                <w:szCs w:val="24"/>
              </w:rPr>
              <w:t xml:space="preserve">Chapter – 6 </w:t>
            </w:r>
            <w:r w:rsidR="00924F4A" w:rsidRPr="00004F6F">
              <w:rPr>
                <w:rFonts w:ascii="Times New Roman" w:hAnsi="Times New Roman"/>
                <w:b/>
                <w:bCs w:val="0"/>
                <w:sz w:val="22"/>
              </w:rPr>
              <w:t xml:space="preserve">Nearest Neighbor Classifiers, Naive Bayes Classifier, Logistic Regression, Ensemble </w:t>
            </w:r>
            <w:proofErr w:type="gramStart"/>
            <w:r w:rsidR="00924F4A" w:rsidRPr="00004F6F">
              <w:rPr>
                <w:rFonts w:ascii="Times New Roman" w:hAnsi="Times New Roman"/>
                <w:b/>
                <w:bCs w:val="0"/>
                <w:sz w:val="22"/>
              </w:rPr>
              <w:t>Methods</w:t>
            </w:r>
            <w:r w:rsidR="00260321" w:rsidRPr="00004F6F">
              <w:rPr>
                <w:rFonts w:ascii="Times New Roman" w:hAnsi="Times New Roman" w:cs="Times New Roman"/>
                <w:b/>
                <w:sz w:val="24"/>
              </w:rPr>
              <w:t>(</w:t>
            </w:r>
            <w:proofErr w:type="gramEnd"/>
            <w:r w:rsidR="00004F6F">
              <w:rPr>
                <w:rFonts w:ascii="Times New Roman" w:hAnsi="Times New Roman" w:cs="Times New Roman"/>
                <w:b/>
                <w:sz w:val="24"/>
              </w:rPr>
              <w:t xml:space="preserve">Text Book: </w:t>
            </w:r>
            <w:r w:rsidR="00260321" w:rsidRPr="007C36D5">
              <w:rPr>
                <w:rFonts w:ascii="Times New Roman" w:hAnsi="Times New Roman" w:cs="Times New Roman"/>
                <w:sz w:val="22"/>
              </w:rPr>
              <w:t>Introduction to Data Mining ,Pang-Ning Tan, Michael Steinbach, Vipin Kumar</w:t>
            </w:r>
            <w:r w:rsidR="00260321" w:rsidRPr="00004F6F">
              <w:rPr>
                <w:rFonts w:ascii="Times New Roman" w:hAnsi="Times New Roman" w:cs="Times New Roman"/>
                <w:b/>
                <w:sz w:val="22"/>
              </w:rPr>
              <w:t>)</w:t>
            </w:r>
          </w:p>
        </w:tc>
        <w:tc>
          <w:tcPr>
            <w:tcW w:w="2490" w:type="dxa"/>
            <w:tcBorders>
              <w:top w:val="double" w:sz="1" w:space="0" w:color="000000"/>
              <w:left w:val="double" w:sz="1" w:space="0" w:color="000000"/>
              <w:bottom w:val="double" w:sz="1" w:space="0" w:color="000000"/>
              <w:right w:val="double" w:sz="1" w:space="0" w:color="000000"/>
            </w:tcBorders>
          </w:tcPr>
          <w:p w14:paraId="3404F836" w14:textId="440F55FF" w:rsidR="00BB03A6" w:rsidRPr="009D3E18" w:rsidRDefault="00BB03A6" w:rsidP="005B1E46">
            <w:pPr>
              <w:snapToGrid w:val="0"/>
              <w:rPr>
                <w:rFonts w:ascii="Times New Roman" w:hAnsi="Times New Roman" w:cs="Times New Roman"/>
                <w:b/>
                <w:sz w:val="24"/>
                <w:szCs w:val="24"/>
              </w:rPr>
            </w:pPr>
            <w:r>
              <w:rPr>
                <w:rFonts w:ascii="Times New Roman" w:hAnsi="Times New Roman" w:cs="Times New Roman"/>
                <w:i/>
                <w:sz w:val="24"/>
                <w:szCs w:val="24"/>
              </w:rPr>
              <w:t xml:space="preserve">Planned Hours: </w:t>
            </w:r>
            <w:r w:rsidR="00B548D5">
              <w:rPr>
                <w:rFonts w:ascii="Times New Roman" w:hAnsi="Times New Roman" w:cs="Times New Roman"/>
                <w:i/>
                <w:sz w:val="24"/>
                <w:szCs w:val="24"/>
              </w:rPr>
              <w:t>09</w:t>
            </w:r>
          </w:p>
        </w:tc>
      </w:tr>
    </w:tbl>
    <w:p w14:paraId="14822D17" w14:textId="77777777" w:rsidR="00BB03A6" w:rsidRPr="0065069E" w:rsidRDefault="00BB03A6" w:rsidP="00BB03A6">
      <w:pPr>
        <w:pStyle w:val="Heading2"/>
        <w:jc w:val="both"/>
        <w:rPr>
          <w:rFonts w:ascii="Times New Roman" w:hAnsi="Times New Roman" w:cs="Times New Roman"/>
          <w:i w:val="0"/>
          <w:sz w:val="24"/>
          <w:szCs w:val="24"/>
        </w:rPr>
      </w:pPr>
      <w:r>
        <w:rPr>
          <w:rFonts w:ascii="Times New Roman" w:hAnsi="Times New Roman" w:cs="Times New Roman"/>
          <w:i w:val="0"/>
          <w:sz w:val="24"/>
          <w:szCs w:val="24"/>
        </w:rPr>
        <w:t>Learning Objectives: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527"/>
      </w:tblGrid>
      <w:tr w:rsidR="00BB03A6" w:rsidRPr="001434E1" w14:paraId="3862723A" w14:textId="77777777" w:rsidTr="005B1E46">
        <w:tc>
          <w:tcPr>
            <w:tcW w:w="918" w:type="dxa"/>
          </w:tcPr>
          <w:p w14:paraId="6108838D" w14:textId="77777777" w:rsidR="00BB03A6" w:rsidRPr="001434E1" w:rsidRDefault="00BB03A6" w:rsidP="005B1E46">
            <w:pPr>
              <w:tabs>
                <w:tab w:val="left" w:pos="810"/>
                <w:tab w:val="left" w:pos="1992"/>
              </w:tabs>
              <w:ind w:right="-108"/>
              <w:jc w:val="center"/>
              <w:rPr>
                <w:rFonts w:ascii="Times New Roman" w:hAnsi="Times New Roman" w:cs="Times New Roman"/>
                <w:b/>
              </w:rPr>
            </w:pPr>
            <w:r w:rsidRPr="001434E1">
              <w:rPr>
                <w:rFonts w:ascii="Times New Roman" w:hAnsi="Times New Roman" w:cs="Times New Roman"/>
                <w:b/>
              </w:rPr>
              <w:t>Sl. No.</w:t>
            </w:r>
          </w:p>
        </w:tc>
        <w:tc>
          <w:tcPr>
            <w:tcW w:w="8527" w:type="dxa"/>
          </w:tcPr>
          <w:p w14:paraId="1EAB9AE8" w14:textId="77777777" w:rsidR="00BB03A6" w:rsidRPr="001434E1" w:rsidRDefault="00BB03A6" w:rsidP="005B1E46">
            <w:pPr>
              <w:tabs>
                <w:tab w:val="left" w:pos="498"/>
                <w:tab w:val="left" w:pos="747"/>
                <w:tab w:val="left" w:pos="1992"/>
              </w:tabs>
              <w:ind w:right="360"/>
              <w:jc w:val="center"/>
              <w:rPr>
                <w:rFonts w:ascii="Times New Roman" w:hAnsi="Times New Roman" w:cs="Times New Roman"/>
                <w:b/>
                <w:sz w:val="24"/>
                <w:szCs w:val="24"/>
              </w:rPr>
            </w:pPr>
            <w:r w:rsidRPr="001434E1">
              <w:rPr>
                <w:rFonts w:ascii="Times New Roman" w:hAnsi="Times New Roman" w:cs="Times New Roman"/>
                <w:b/>
                <w:sz w:val="24"/>
                <w:szCs w:val="24"/>
              </w:rPr>
              <w:t>Objectives</w:t>
            </w:r>
          </w:p>
        </w:tc>
      </w:tr>
      <w:tr w:rsidR="00AB055D" w:rsidRPr="001434E1" w14:paraId="0A4E434E" w14:textId="77777777" w:rsidTr="005B1E46">
        <w:tc>
          <w:tcPr>
            <w:tcW w:w="918" w:type="dxa"/>
          </w:tcPr>
          <w:p w14:paraId="33C4DA89" w14:textId="77777777" w:rsidR="00AB055D" w:rsidRPr="0031227D" w:rsidRDefault="00AB055D" w:rsidP="00AB055D">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1</w:t>
            </w:r>
          </w:p>
        </w:tc>
        <w:tc>
          <w:tcPr>
            <w:tcW w:w="8527" w:type="dxa"/>
          </w:tcPr>
          <w:p w14:paraId="22008DD7" w14:textId="7A6BED47" w:rsidR="00AB055D" w:rsidRPr="002803C3" w:rsidRDefault="00AB055D" w:rsidP="00B80D60">
            <w:pPr>
              <w:spacing w:after="0"/>
              <w:rPr>
                <w:rFonts w:ascii="Times New Roman" w:hAnsi="Times New Roman" w:cs="Times New Roman"/>
                <w:sz w:val="24"/>
              </w:rPr>
            </w:pPr>
            <w:r w:rsidRPr="002803C3">
              <w:rPr>
                <w:rFonts w:ascii="Times New Roman" w:hAnsi="Times New Roman" w:cs="Times New Roman"/>
                <w:sz w:val="24"/>
              </w:rPr>
              <w:t xml:space="preserve">To </w:t>
            </w:r>
            <w:proofErr w:type="gramStart"/>
            <w:r w:rsidRPr="002803C3">
              <w:rPr>
                <w:rFonts w:ascii="Times New Roman" w:hAnsi="Times New Roman" w:cs="Times New Roman"/>
                <w:sz w:val="24"/>
              </w:rPr>
              <w:t>apply  the</w:t>
            </w:r>
            <w:proofErr w:type="gramEnd"/>
            <w:r w:rsidRPr="002803C3">
              <w:rPr>
                <w:rFonts w:ascii="Times New Roman" w:hAnsi="Times New Roman" w:cs="Times New Roman"/>
                <w:sz w:val="24"/>
              </w:rPr>
              <w:t xml:space="preserve"> use of </w:t>
            </w:r>
            <w:r w:rsidR="00B80D60">
              <w:rPr>
                <w:rFonts w:ascii="Times New Roman" w:hAnsi="Times New Roman" w:cs="Times New Roman"/>
                <w:sz w:val="24"/>
              </w:rPr>
              <w:t>supervised algorithms</w:t>
            </w:r>
            <w:r w:rsidR="00743564" w:rsidRPr="002803C3">
              <w:rPr>
                <w:rFonts w:ascii="Times New Roman" w:hAnsi="Times New Roman" w:cs="Times New Roman"/>
                <w:sz w:val="24"/>
              </w:rPr>
              <w:t xml:space="preserve"> </w:t>
            </w:r>
            <w:r w:rsidRPr="002803C3">
              <w:rPr>
                <w:rFonts w:ascii="Times New Roman" w:hAnsi="Times New Roman" w:cs="Times New Roman"/>
                <w:sz w:val="24"/>
              </w:rPr>
              <w:t xml:space="preserve">for different computer science </w:t>
            </w:r>
            <w:r w:rsidR="0095521C" w:rsidRPr="002803C3">
              <w:rPr>
                <w:rFonts w:ascii="Times New Roman" w:hAnsi="Times New Roman" w:cs="Times New Roman"/>
                <w:sz w:val="24"/>
              </w:rPr>
              <w:t>applications</w:t>
            </w:r>
          </w:p>
        </w:tc>
      </w:tr>
      <w:tr w:rsidR="00AB055D" w:rsidRPr="001434E1" w14:paraId="014FCDB9" w14:textId="77777777" w:rsidTr="005B1E46">
        <w:trPr>
          <w:trHeight w:val="410"/>
        </w:trPr>
        <w:tc>
          <w:tcPr>
            <w:tcW w:w="918" w:type="dxa"/>
          </w:tcPr>
          <w:p w14:paraId="7778C4C6" w14:textId="77777777" w:rsidR="00AB055D" w:rsidRPr="0031227D" w:rsidRDefault="00AB055D" w:rsidP="00AB055D">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2</w:t>
            </w:r>
          </w:p>
        </w:tc>
        <w:tc>
          <w:tcPr>
            <w:tcW w:w="8527" w:type="dxa"/>
          </w:tcPr>
          <w:p w14:paraId="6F21DE08" w14:textId="7106CFA6" w:rsidR="00AB055D" w:rsidRPr="002803C3" w:rsidRDefault="00AB055D" w:rsidP="00B80D60">
            <w:pPr>
              <w:spacing w:after="0"/>
              <w:rPr>
                <w:rFonts w:ascii="Times New Roman" w:hAnsi="Times New Roman" w:cs="Times New Roman"/>
                <w:sz w:val="24"/>
              </w:rPr>
            </w:pPr>
            <w:r w:rsidRPr="002803C3">
              <w:rPr>
                <w:rFonts w:ascii="Times New Roman" w:hAnsi="Times New Roman" w:cs="Times New Roman"/>
                <w:sz w:val="24"/>
              </w:rPr>
              <w:t xml:space="preserve">To analyze </w:t>
            </w:r>
            <w:r w:rsidR="00B80D60">
              <w:rPr>
                <w:rFonts w:ascii="Times New Roman" w:hAnsi="Times New Roman" w:cs="Times New Roman"/>
                <w:sz w:val="24"/>
              </w:rPr>
              <w:t xml:space="preserve">different supervised </w:t>
            </w:r>
            <w:proofErr w:type="gramStart"/>
            <w:r w:rsidR="00B80D60">
              <w:rPr>
                <w:rFonts w:ascii="Times New Roman" w:hAnsi="Times New Roman" w:cs="Times New Roman"/>
                <w:sz w:val="24"/>
              </w:rPr>
              <w:t xml:space="preserve">algorithms </w:t>
            </w:r>
            <w:r w:rsidR="004E552D">
              <w:rPr>
                <w:rFonts w:ascii="Times New Roman" w:hAnsi="Times New Roman" w:cs="Times New Roman"/>
                <w:sz w:val="24"/>
              </w:rPr>
              <w:t xml:space="preserve"> </w:t>
            </w:r>
            <w:r w:rsidRPr="002803C3">
              <w:rPr>
                <w:rFonts w:ascii="Times New Roman" w:hAnsi="Times New Roman" w:cs="Times New Roman"/>
                <w:sz w:val="24"/>
              </w:rPr>
              <w:t>to</w:t>
            </w:r>
            <w:proofErr w:type="gramEnd"/>
            <w:r w:rsidRPr="002803C3">
              <w:rPr>
                <w:rFonts w:ascii="Times New Roman" w:hAnsi="Times New Roman" w:cs="Times New Roman"/>
                <w:sz w:val="24"/>
              </w:rPr>
              <w:t xml:space="preserve"> solve real world problems</w:t>
            </w:r>
          </w:p>
        </w:tc>
      </w:tr>
      <w:tr w:rsidR="00AB055D" w:rsidRPr="001434E1" w14:paraId="79652FC1" w14:textId="77777777" w:rsidTr="005B1E46">
        <w:trPr>
          <w:trHeight w:val="274"/>
        </w:trPr>
        <w:tc>
          <w:tcPr>
            <w:tcW w:w="918" w:type="dxa"/>
          </w:tcPr>
          <w:p w14:paraId="6D93EC93" w14:textId="77777777" w:rsidR="00AB055D" w:rsidRPr="0031227D" w:rsidRDefault="00AB055D" w:rsidP="00AB055D">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3</w:t>
            </w:r>
          </w:p>
        </w:tc>
        <w:tc>
          <w:tcPr>
            <w:tcW w:w="8527" w:type="dxa"/>
          </w:tcPr>
          <w:p w14:paraId="5EE7B059" w14:textId="44DF7FD9" w:rsidR="00AB055D" w:rsidRPr="002803C3" w:rsidRDefault="00AB055D" w:rsidP="00B80D60">
            <w:pPr>
              <w:rPr>
                <w:rFonts w:ascii="Times New Roman" w:hAnsi="Times New Roman" w:cs="Times New Roman"/>
                <w:sz w:val="24"/>
              </w:rPr>
            </w:pPr>
            <w:r w:rsidRPr="002803C3">
              <w:rPr>
                <w:rFonts w:ascii="Times New Roman" w:hAnsi="Times New Roman" w:cs="Times New Roman"/>
                <w:sz w:val="24"/>
              </w:rPr>
              <w:t xml:space="preserve">To evaluate the concepts of </w:t>
            </w:r>
            <w:r w:rsidR="00B80D60">
              <w:rPr>
                <w:rFonts w:ascii="Times New Roman" w:hAnsi="Times New Roman" w:cs="Times New Roman"/>
                <w:sz w:val="24"/>
              </w:rPr>
              <w:t xml:space="preserve">Supervised </w:t>
            </w:r>
            <w:proofErr w:type="gramStart"/>
            <w:r w:rsidR="00B80D60">
              <w:rPr>
                <w:rFonts w:ascii="Times New Roman" w:hAnsi="Times New Roman" w:cs="Times New Roman"/>
                <w:sz w:val="24"/>
              </w:rPr>
              <w:t xml:space="preserve">algorithms </w:t>
            </w:r>
            <w:r w:rsidR="00743564" w:rsidRPr="002803C3">
              <w:rPr>
                <w:rFonts w:ascii="Times New Roman" w:hAnsi="Times New Roman" w:cs="Times New Roman"/>
                <w:sz w:val="24"/>
              </w:rPr>
              <w:t xml:space="preserve"> </w:t>
            </w:r>
            <w:r w:rsidRPr="002803C3">
              <w:rPr>
                <w:rFonts w:ascii="Times New Roman" w:hAnsi="Times New Roman" w:cs="Times New Roman"/>
                <w:sz w:val="24"/>
              </w:rPr>
              <w:t>in</w:t>
            </w:r>
            <w:proofErr w:type="gramEnd"/>
            <w:r w:rsidRPr="002803C3">
              <w:rPr>
                <w:rFonts w:ascii="Times New Roman" w:hAnsi="Times New Roman" w:cs="Times New Roman"/>
                <w:sz w:val="24"/>
              </w:rPr>
              <w:t xml:space="preserve"> real world problems</w:t>
            </w:r>
          </w:p>
        </w:tc>
      </w:tr>
    </w:tbl>
    <w:p w14:paraId="39E5EEC2" w14:textId="77777777" w:rsidR="00BB03A6" w:rsidRPr="0065069E" w:rsidRDefault="00BB03A6" w:rsidP="00BB03A6"/>
    <w:tbl>
      <w:tblPr>
        <w:tblW w:w="9377" w:type="dxa"/>
        <w:tblInd w:w="70" w:type="dxa"/>
        <w:tblLayout w:type="fixed"/>
        <w:tblLook w:val="0000" w:firstRow="0" w:lastRow="0" w:firstColumn="0" w:lastColumn="0" w:noHBand="0" w:noVBand="0"/>
      </w:tblPr>
      <w:tblGrid>
        <w:gridCol w:w="9377"/>
      </w:tblGrid>
      <w:tr w:rsidR="00BB03A6" w:rsidRPr="009D3E18" w14:paraId="6205A68E" w14:textId="77777777" w:rsidTr="005B1E46">
        <w:trPr>
          <w:cantSplit/>
          <w:trHeight w:val="194"/>
        </w:trPr>
        <w:tc>
          <w:tcPr>
            <w:tcW w:w="9377" w:type="dxa"/>
            <w:tcBorders>
              <w:top w:val="double" w:sz="1" w:space="0" w:color="000000"/>
              <w:left w:val="double" w:sz="1" w:space="0" w:color="000000"/>
              <w:bottom w:val="double" w:sz="1" w:space="0" w:color="000000"/>
              <w:right w:val="double" w:sz="1" w:space="0" w:color="000000"/>
            </w:tcBorders>
          </w:tcPr>
          <w:p w14:paraId="450554D4" w14:textId="77777777" w:rsidR="00BB03A6" w:rsidRPr="009D3E18" w:rsidRDefault="00BB03A6" w:rsidP="005B1E46">
            <w:pPr>
              <w:snapToGrid w:val="0"/>
              <w:rPr>
                <w:rFonts w:ascii="Times New Roman" w:hAnsi="Times New Roman" w:cs="Times New Roman"/>
                <w:b/>
                <w:i/>
                <w:sz w:val="24"/>
                <w:szCs w:val="24"/>
              </w:rPr>
            </w:pPr>
            <w:r w:rsidRPr="009D3E18">
              <w:rPr>
                <w:rFonts w:ascii="Times New Roman" w:hAnsi="Times New Roman" w:cs="Times New Roman"/>
                <w:b/>
                <w:i/>
                <w:sz w:val="24"/>
                <w:szCs w:val="24"/>
              </w:rPr>
              <w:t>Lesson Schedule</w:t>
            </w:r>
          </w:p>
          <w:tbl>
            <w:tblPr>
              <w:tblStyle w:val="TableGrid"/>
              <w:tblW w:w="9387" w:type="dxa"/>
              <w:tblLayout w:type="fixed"/>
              <w:tblLook w:val="04A0" w:firstRow="1" w:lastRow="0" w:firstColumn="1" w:lastColumn="0" w:noHBand="0" w:noVBand="1"/>
            </w:tblPr>
            <w:tblGrid>
              <w:gridCol w:w="1344"/>
              <w:gridCol w:w="8043"/>
            </w:tblGrid>
            <w:tr w:rsidR="00621189" w14:paraId="272E619A" w14:textId="77777777" w:rsidTr="00621189">
              <w:tc>
                <w:tcPr>
                  <w:tcW w:w="1344" w:type="dxa"/>
                </w:tcPr>
                <w:p w14:paraId="5C66ABD9" w14:textId="502335D2" w:rsidR="00621189" w:rsidRDefault="00B548D5" w:rsidP="00621189">
                  <w:pPr>
                    <w:spacing w:after="0"/>
                    <w:rPr>
                      <w:rFonts w:ascii="Times New Roman" w:hAnsi="Times New Roman"/>
                      <w:sz w:val="24"/>
                      <w:szCs w:val="24"/>
                    </w:rPr>
                  </w:pPr>
                  <w:r>
                    <w:t xml:space="preserve"> </w:t>
                  </w:r>
                  <w:r w:rsidR="00621189" w:rsidRPr="00123E9A">
                    <w:rPr>
                      <w:rFonts w:ascii="Times New Roman" w:hAnsi="Times New Roman" w:cs="Times New Roman"/>
                      <w:i/>
                      <w:sz w:val="24"/>
                      <w:szCs w:val="24"/>
                    </w:rPr>
                    <w:t>Class No.</w:t>
                  </w:r>
                </w:p>
              </w:tc>
              <w:tc>
                <w:tcPr>
                  <w:tcW w:w="8043" w:type="dxa"/>
                </w:tcPr>
                <w:p w14:paraId="69DB8FF4" w14:textId="77777777" w:rsidR="00621189" w:rsidRDefault="00621189" w:rsidP="00621189">
                  <w:pPr>
                    <w:spacing w:after="0"/>
                    <w:rPr>
                      <w:rFonts w:ascii="Times New Roman" w:hAnsi="Times New Roman"/>
                      <w:sz w:val="24"/>
                      <w:szCs w:val="24"/>
                    </w:rPr>
                  </w:pPr>
                  <w:r w:rsidRPr="009D3E18">
                    <w:rPr>
                      <w:rFonts w:ascii="Times New Roman" w:hAnsi="Times New Roman" w:cs="Times New Roman"/>
                      <w:i/>
                      <w:sz w:val="24"/>
                      <w:szCs w:val="24"/>
                    </w:rPr>
                    <w:t>Portion covered per hour</w:t>
                  </w:r>
                </w:p>
              </w:tc>
            </w:tr>
            <w:tr w:rsidR="00621189" w14:paraId="58E36227" w14:textId="77777777" w:rsidTr="00621189">
              <w:tc>
                <w:tcPr>
                  <w:tcW w:w="1344" w:type="dxa"/>
                </w:tcPr>
                <w:p w14:paraId="3963223E" w14:textId="77777777" w:rsidR="00621189" w:rsidRDefault="00621189" w:rsidP="00621189">
                  <w:pPr>
                    <w:spacing w:after="0"/>
                    <w:rPr>
                      <w:rFonts w:ascii="Times New Roman" w:hAnsi="Times New Roman"/>
                      <w:sz w:val="24"/>
                      <w:szCs w:val="24"/>
                    </w:rPr>
                  </w:pPr>
                  <w:r>
                    <w:rPr>
                      <w:rFonts w:ascii="Times New Roman" w:hAnsi="Times New Roman"/>
                      <w:sz w:val="24"/>
                      <w:szCs w:val="24"/>
                    </w:rPr>
                    <w:t>1</w:t>
                  </w:r>
                </w:p>
              </w:tc>
              <w:tc>
                <w:tcPr>
                  <w:tcW w:w="8043" w:type="dxa"/>
                </w:tcPr>
                <w:p w14:paraId="2B258170" w14:textId="0649A664" w:rsidR="00621189" w:rsidRDefault="00F22F9F" w:rsidP="00621189">
                  <w:pPr>
                    <w:spacing w:after="0"/>
                    <w:rPr>
                      <w:rFonts w:ascii="Times New Roman" w:hAnsi="Times New Roman"/>
                      <w:sz w:val="24"/>
                      <w:szCs w:val="24"/>
                    </w:rPr>
                  </w:pPr>
                  <w:r>
                    <w:rPr>
                      <w:rFonts w:ascii="Times New Roman" w:hAnsi="Times New Roman"/>
                      <w:bCs w:val="0"/>
                    </w:rPr>
                    <w:t xml:space="preserve">Algorithm, </w:t>
                  </w:r>
                  <w:r w:rsidR="00621189" w:rsidRPr="00F75E8E">
                    <w:rPr>
                      <w:rFonts w:ascii="Times New Roman" w:hAnsi="Times New Roman"/>
                      <w:bCs w:val="0"/>
                    </w:rPr>
                    <w:t>Characteristics of Nearest Neighbor Classifiers</w:t>
                  </w:r>
                </w:p>
              </w:tc>
            </w:tr>
            <w:tr w:rsidR="00621189" w14:paraId="31AA61C1" w14:textId="77777777" w:rsidTr="00621189">
              <w:tc>
                <w:tcPr>
                  <w:tcW w:w="1344" w:type="dxa"/>
                </w:tcPr>
                <w:p w14:paraId="2639626A" w14:textId="77777777" w:rsidR="00621189" w:rsidRDefault="00621189" w:rsidP="00621189">
                  <w:pPr>
                    <w:spacing w:after="0"/>
                    <w:rPr>
                      <w:rFonts w:ascii="Times New Roman" w:hAnsi="Times New Roman"/>
                      <w:sz w:val="24"/>
                      <w:szCs w:val="24"/>
                    </w:rPr>
                  </w:pPr>
                  <w:r>
                    <w:rPr>
                      <w:rFonts w:ascii="Times New Roman" w:hAnsi="Times New Roman"/>
                      <w:sz w:val="24"/>
                      <w:szCs w:val="24"/>
                    </w:rPr>
                    <w:t>2</w:t>
                  </w:r>
                </w:p>
              </w:tc>
              <w:tc>
                <w:tcPr>
                  <w:tcW w:w="8043" w:type="dxa"/>
                </w:tcPr>
                <w:p w14:paraId="028133BC" w14:textId="627C11D6" w:rsidR="00621189" w:rsidRDefault="00F52690" w:rsidP="00F65872">
                  <w:pPr>
                    <w:autoSpaceDE w:val="0"/>
                    <w:autoSpaceDN w:val="0"/>
                    <w:adjustRightInd w:val="0"/>
                    <w:rPr>
                      <w:rFonts w:ascii="Times New Roman" w:hAnsi="Times New Roman"/>
                      <w:sz w:val="24"/>
                      <w:szCs w:val="24"/>
                    </w:rPr>
                  </w:pPr>
                  <w:r>
                    <w:rPr>
                      <w:rFonts w:ascii="Times New Roman" w:hAnsi="Times New Roman"/>
                      <w:bCs w:val="0"/>
                    </w:rPr>
                    <w:t>Basics of Probability Theory</w:t>
                  </w:r>
                  <w:r w:rsidR="00621189" w:rsidRPr="00F75E8E">
                    <w:rPr>
                      <w:rFonts w:ascii="Times New Roman" w:hAnsi="Times New Roman"/>
                      <w:bCs w:val="0"/>
                    </w:rPr>
                    <w:t xml:space="preserve"> </w:t>
                  </w:r>
                </w:p>
              </w:tc>
            </w:tr>
            <w:tr w:rsidR="00621189" w14:paraId="12776842" w14:textId="77777777" w:rsidTr="00621189">
              <w:tc>
                <w:tcPr>
                  <w:tcW w:w="1344" w:type="dxa"/>
                </w:tcPr>
                <w:p w14:paraId="7074F444" w14:textId="77777777" w:rsidR="00621189" w:rsidRDefault="00621189" w:rsidP="00621189">
                  <w:pPr>
                    <w:spacing w:after="0"/>
                    <w:rPr>
                      <w:rFonts w:ascii="Times New Roman" w:hAnsi="Times New Roman"/>
                      <w:sz w:val="24"/>
                      <w:szCs w:val="24"/>
                    </w:rPr>
                  </w:pPr>
                  <w:r>
                    <w:rPr>
                      <w:rFonts w:ascii="Times New Roman" w:hAnsi="Times New Roman"/>
                      <w:sz w:val="24"/>
                      <w:szCs w:val="24"/>
                    </w:rPr>
                    <w:t>3</w:t>
                  </w:r>
                </w:p>
              </w:tc>
              <w:tc>
                <w:tcPr>
                  <w:tcW w:w="8043" w:type="dxa"/>
                </w:tcPr>
                <w:p w14:paraId="51CBCCAA" w14:textId="158D1DAE" w:rsidR="00621189" w:rsidRDefault="00F65872" w:rsidP="00F65872">
                  <w:pPr>
                    <w:spacing w:after="0"/>
                    <w:rPr>
                      <w:rFonts w:ascii="Times New Roman" w:hAnsi="Times New Roman"/>
                      <w:sz w:val="24"/>
                      <w:szCs w:val="24"/>
                    </w:rPr>
                  </w:pPr>
                  <w:r w:rsidRPr="00F75E8E">
                    <w:rPr>
                      <w:rFonts w:ascii="Times New Roman" w:hAnsi="Times New Roman"/>
                      <w:bCs w:val="0"/>
                    </w:rPr>
                    <w:t>Naive Bayes assumption</w:t>
                  </w:r>
                </w:p>
              </w:tc>
            </w:tr>
            <w:tr w:rsidR="00621189" w14:paraId="65963DB7" w14:textId="77777777" w:rsidTr="00621189">
              <w:tc>
                <w:tcPr>
                  <w:tcW w:w="1344" w:type="dxa"/>
                </w:tcPr>
                <w:p w14:paraId="09E75EEE" w14:textId="77777777" w:rsidR="00621189" w:rsidRDefault="00621189" w:rsidP="00621189">
                  <w:pPr>
                    <w:spacing w:after="0"/>
                    <w:rPr>
                      <w:rFonts w:ascii="Times New Roman" w:hAnsi="Times New Roman"/>
                      <w:sz w:val="24"/>
                      <w:szCs w:val="24"/>
                    </w:rPr>
                  </w:pPr>
                  <w:r>
                    <w:rPr>
                      <w:rFonts w:ascii="Times New Roman" w:hAnsi="Times New Roman"/>
                      <w:sz w:val="24"/>
                      <w:szCs w:val="24"/>
                    </w:rPr>
                    <w:t>4</w:t>
                  </w:r>
                </w:p>
              </w:tc>
              <w:tc>
                <w:tcPr>
                  <w:tcW w:w="8043" w:type="dxa"/>
                </w:tcPr>
                <w:p w14:paraId="0C3197B9" w14:textId="61E2F6E9" w:rsidR="00621189" w:rsidRDefault="00F65872" w:rsidP="00F65872">
                  <w:pPr>
                    <w:spacing w:after="0"/>
                    <w:rPr>
                      <w:rFonts w:ascii="Times New Roman" w:hAnsi="Times New Roman"/>
                      <w:sz w:val="24"/>
                      <w:szCs w:val="24"/>
                    </w:rPr>
                  </w:pPr>
                  <w:r w:rsidRPr="00F75E8E">
                    <w:rPr>
                      <w:rFonts w:ascii="Times New Roman" w:hAnsi="Times New Roman"/>
                      <w:bCs w:val="0"/>
                    </w:rPr>
                    <w:t>Logistic Regression as a Generalized Linear Model</w:t>
                  </w:r>
                </w:p>
              </w:tc>
            </w:tr>
            <w:tr w:rsidR="00621189" w14:paraId="4CB4AF0D" w14:textId="77777777" w:rsidTr="00621189">
              <w:tc>
                <w:tcPr>
                  <w:tcW w:w="1344" w:type="dxa"/>
                </w:tcPr>
                <w:p w14:paraId="4FCA8772" w14:textId="77777777" w:rsidR="00621189" w:rsidRDefault="00621189" w:rsidP="00621189">
                  <w:pPr>
                    <w:spacing w:after="0"/>
                    <w:rPr>
                      <w:rFonts w:ascii="Times New Roman" w:hAnsi="Times New Roman"/>
                      <w:sz w:val="24"/>
                      <w:szCs w:val="24"/>
                    </w:rPr>
                  </w:pPr>
                  <w:r>
                    <w:rPr>
                      <w:rFonts w:ascii="Times New Roman" w:hAnsi="Times New Roman"/>
                      <w:sz w:val="24"/>
                      <w:szCs w:val="24"/>
                    </w:rPr>
                    <w:t>5</w:t>
                  </w:r>
                </w:p>
              </w:tc>
              <w:tc>
                <w:tcPr>
                  <w:tcW w:w="8043" w:type="dxa"/>
                </w:tcPr>
                <w:p w14:paraId="27BB04D2" w14:textId="0AB1EDED" w:rsidR="00621189" w:rsidRDefault="00F52690" w:rsidP="00621189">
                  <w:pPr>
                    <w:spacing w:after="0"/>
                    <w:rPr>
                      <w:rFonts w:ascii="Times New Roman" w:hAnsi="Times New Roman"/>
                      <w:sz w:val="24"/>
                      <w:szCs w:val="24"/>
                    </w:rPr>
                  </w:pPr>
                  <w:r w:rsidRPr="00F75E8E">
                    <w:rPr>
                      <w:rFonts w:ascii="Times New Roman" w:hAnsi="Times New Roman"/>
                      <w:bCs w:val="0"/>
                    </w:rPr>
                    <w:t>Learning Model Parameters</w:t>
                  </w:r>
                </w:p>
              </w:tc>
            </w:tr>
            <w:tr w:rsidR="00621189" w14:paraId="71E163CA" w14:textId="77777777" w:rsidTr="00621189">
              <w:tc>
                <w:tcPr>
                  <w:tcW w:w="1344" w:type="dxa"/>
                </w:tcPr>
                <w:p w14:paraId="4AAC597E" w14:textId="77777777" w:rsidR="00621189" w:rsidRDefault="00621189" w:rsidP="00621189">
                  <w:pPr>
                    <w:spacing w:after="0"/>
                    <w:rPr>
                      <w:rFonts w:ascii="Times New Roman" w:hAnsi="Times New Roman"/>
                      <w:sz w:val="24"/>
                      <w:szCs w:val="24"/>
                    </w:rPr>
                  </w:pPr>
                  <w:r>
                    <w:rPr>
                      <w:rFonts w:ascii="Times New Roman" w:hAnsi="Times New Roman"/>
                      <w:sz w:val="24"/>
                      <w:szCs w:val="24"/>
                    </w:rPr>
                    <w:t>6</w:t>
                  </w:r>
                </w:p>
              </w:tc>
              <w:tc>
                <w:tcPr>
                  <w:tcW w:w="8043" w:type="dxa"/>
                </w:tcPr>
                <w:p w14:paraId="50F21376" w14:textId="68D882C8" w:rsidR="00621189" w:rsidRDefault="00F52690" w:rsidP="00F65872">
                  <w:pPr>
                    <w:spacing w:after="0"/>
                    <w:rPr>
                      <w:rFonts w:ascii="Times New Roman" w:hAnsi="Times New Roman"/>
                      <w:sz w:val="24"/>
                      <w:szCs w:val="24"/>
                    </w:rPr>
                  </w:pPr>
                  <w:r w:rsidRPr="00F75E8E">
                    <w:rPr>
                      <w:rFonts w:ascii="Times New Roman" w:hAnsi="Times New Roman"/>
                      <w:bCs w:val="0"/>
                    </w:rPr>
                    <w:t>Characteristics of Logistic Regression</w:t>
                  </w:r>
                </w:p>
              </w:tc>
            </w:tr>
            <w:tr w:rsidR="00621189" w14:paraId="30A5E1D8" w14:textId="77777777" w:rsidTr="00621189">
              <w:tc>
                <w:tcPr>
                  <w:tcW w:w="1344" w:type="dxa"/>
                </w:tcPr>
                <w:p w14:paraId="6EBE38FC" w14:textId="77777777" w:rsidR="00621189" w:rsidRDefault="00621189" w:rsidP="00621189">
                  <w:pPr>
                    <w:spacing w:after="0"/>
                    <w:rPr>
                      <w:rFonts w:ascii="Times New Roman" w:hAnsi="Times New Roman"/>
                      <w:sz w:val="24"/>
                      <w:szCs w:val="24"/>
                    </w:rPr>
                  </w:pPr>
                  <w:r>
                    <w:rPr>
                      <w:rFonts w:ascii="Times New Roman" w:hAnsi="Times New Roman"/>
                      <w:sz w:val="24"/>
                      <w:szCs w:val="24"/>
                    </w:rPr>
                    <w:t>7</w:t>
                  </w:r>
                </w:p>
              </w:tc>
              <w:tc>
                <w:tcPr>
                  <w:tcW w:w="8043" w:type="dxa"/>
                </w:tcPr>
                <w:p w14:paraId="129D1E73" w14:textId="27121ECF" w:rsidR="00621189" w:rsidRDefault="005E4839" w:rsidP="00621189">
                  <w:pPr>
                    <w:spacing w:after="0"/>
                    <w:rPr>
                      <w:rFonts w:ascii="Times New Roman" w:hAnsi="Times New Roman"/>
                      <w:sz w:val="24"/>
                      <w:szCs w:val="24"/>
                    </w:rPr>
                  </w:pPr>
                  <w:r w:rsidRPr="00F75E8E">
                    <w:rPr>
                      <w:rFonts w:ascii="Times New Roman" w:hAnsi="Times New Roman"/>
                      <w:bCs w:val="0"/>
                    </w:rPr>
                    <w:t>Characteristics of Logistic Regression</w:t>
                  </w:r>
                </w:p>
              </w:tc>
            </w:tr>
            <w:tr w:rsidR="00621189" w14:paraId="52ACCFEF" w14:textId="77777777" w:rsidTr="00621189">
              <w:tc>
                <w:tcPr>
                  <w:tcW w:w="1344" w:type="dxa"/>
                </w:tcPr>
                <w:p w14:paraId="66D5DA8E" w14:textId="77777777" w:rsidR="00621189" w:rsidRDefault="00621189" w:rsidP="00621189">
                  <w:pPr>
                    <w:spacing w:after="0"/>
                    <w:rPr>
                      <w:rFonts w:ascii="Times New Roman" w:hAnsi="Times New Roman"/>
                      <w:sz w:val="24"/>
                      <w:szCs w:val="24"/>
                    </w:rPr>
                  </w:pPr>
                  <w:r>
                    <w:rPr>
                      <w:rFonts w:ascii="Times New Roman" w:hAnsi="Times New Roman"/>
                      <w:sz w:val="24"/>
                      <w:szCs w:val="24"/>
                    </w:rPr>
                    <w:t>8</w:t>
                  </w:r>
                </w:p>
              </w:tc>
              <w:tc>
                <w:tcPr>
                  <w:tcW w:w="8043" w:type="dxa"/>
                </w:tcPr>
                <w:p w14:paraId="352E778B" w14:textId="5A9D8A89" w:rsidR="00621189" w:rsidRDefault="00F65872" w:rsidP="00F65872">
                  <w:pPr>
                    <w:spacing w:after="0"/>
                    <w:rPr>
                      <w:rFonts w:ascii="Times New Roman" w:hAnsi="Times New Roman"/>
                      <w:sz w:val="24"/>
                      <w:szCs w:val="24"/>
                    </w:rPr>
                  </w:pPr>
                  <w:r w:rsidRPr="00F75E8E">
                    <w:rPr>
                      <w:rFonts w:ascii="Times New Roman" w:hAnsi="Times New Roman"/>
                      <w:bCs w:val="0"/>
                    </w:rPr>
                    <w:t>Methods for constructing Ensemble classifier</w:t>
                  </w:r>
                </w:p>
              </w:tc>
            </w:tr>
            <w:tr w:rsidR="00621189" w14:paraId="05ACC58C" w14:textId="77777777" w:rsidTr="00621189">
              <w:tc>
                <w:tcPr>
                  <w:tcW w:w="1344" w:type="dxa"/>
                </w:tcPr>
                <w:p w14:paraId="4AB1E5C1" w14:textId="77777777" w:rsidR="00621189" w:rsidRDefault="00621189" w:rsidP="00621189">
                  <w:pPr>
                    <w:spacing w:after="0"/>
                    <w:rPr>
                      <w:rFonts w:ascii="Times New Roman" w:hAnsi="Times New Roman"/>
                      <w:sz w:val="24"/>
                      <w:szCs w:val="24"/>
                    </w:rPr>
                  </w:pPr>
                  <w:r>
                    <w:rPr>
                      <w:rFonts w:ascii="Times New Roman" w:hAnsi="Times New Roman"/>
                      <w:sz w:val="24"/>
                      <w:szCs w:val="24"/>
                    </w:rPr>
                    <w:t>9</w:t>
                  </w:r>
                </w:p>
              </w:tc>
              <w:tc>
                <w:tcPr>
                  <w:tcW w:w="8043" w:type="dxa"/>
                </w:tcPr>
                <w:p w14:paraId="25C80677" w14:textId="11FAC4F5" w:rsidR="00621189" w:rsidRDefault="00F65872" w:rsidP="00621189">
                  <w:pPr>
                    <w:spacing w:after="0"/>
                    <w:rPr>
                      <w:rFonts w:ascii="Times New Roman" w:hAnsi="Times New Roman"/>
                      <w:sz w:val="24"/>
                      <w:szCs w:val="24"/>
                    </w:rPr>
                  </w:pPr>
                  <w:r w:rsidRPr="00F75E8E">
                    <w:rPr>
                      <w:rFonts w:ascii="Times New Roman" w:hAnsi="Times New Roman"/>
                      <w:bCs w:val="0"/>
                    </w:rPr>
                    <w:t>Bagging, Boosting, Random Forests</w:t>
                  </w:r>
                </w:p>
              </w:tc>
            </w:tr>
          </w:tbl>
          <w:p w14:paraId="21F8D4BA" w14:textId="0711AAFA" w:rsidR="00B548D5" w:rsidRPr="00BB03A6" w:rsidRDefault="00B548D5" w:rsidP="004A3D62">
            <w:pPr>
              <w:spacing w:after="0"/>
              <w:rPr>
                <w:rFonts w:ascii="Times New Roman" w:hAnsi="Times New Roman"/>
                <w:sz w:val="24"/>
                <w:szCs w:val="24"/>
              </w:rPr>
            </w:pPr>
          </w:p>
        </w:tc>
      </w:tr>
    </w:tbl>
    <w:p w14:paraId="0DD37E44" w14:textId="77777777" w:rsidR="00BB03A6" w:rsidRDefault="00BB03A6" w:rsidP="00BB03A6">
      <w:pPr>
        <w:pStyle w:val="Heading2"/>
        <w:jc w:val="both"/>
        <w:rPr>
          <w:rFonts w:ascii="Times New Roman" w:hAnsi="Times New Roman" w:cs="Times New Roman"/>
          <w:sz w:val="24"/>
          <w:szCs w:val="24"/>
        </w:rPr>
      </w:pPr>
      <w:r w:rsidRPr="009D3E18">
        <w:rPr>
          <w:rFonts w:ascii="Times New Roman" w:hAnsi="Times New Roman" w:cs="Times New Roman"/>
          <w:sz w:val="24"/>
          <w:szCs w:val="24"/>
        </w:rPr>
        <w:t xml:space="preserve">Model Questions </w:t>
      </w:r>
    </w:p>
    <w:p w14:paraId="72BA7045" w14:textId="06E2D37F" w:rsidR="0095521C" w:rsidRPr="00EB2D58" w:rsidRDefault="00F22F9F" w:rsidP="00F22F9F">
      <w:pPr>
        <w:pStyle w:val="ListParagraph"/>
        <w:numPr>
          <w:ilvl w:val="0"/>
          <w:numId w:val="19"/>
        </w:numPr>
        <w:rPr>
          <w:rFonts w:ascii="Times New Roman" w:hAnsi="Times New Roman"/>
          <w:sz w:val="24"/>
          <w:szCs w:val="24"/>
        </w:rPr>
      </w:pPr>
      <w:r w:rsidRPr="00EB2D58">
        <w:rPr>
          <w:rFonts w:ascii="Times New Roman" w:hAnsi="Times New Roman"/>
          <w:sz w:val="24"/>
          <w:szCs w:val="24"/>
        </w:rPr>
        <w:t>Discuss k-nearest neighbor classifier and gives its characteristics</w:t>
      </w:r>
    </w:p>
    <w:p w14:paraId="46D853B4" w14:textId="0877DC50" w:rsidR="00F22F9F" w:rsidRPr="00EB2D58" w:rsidRDefault="00F22F9F" w:rsidP="00F22F9F">
      <w:pPr>
        <w:pStyle w:val="ListParagraph"/>
        <w:numPr>
          <w:ilvl w:val="0"/>
          <w:numId w:val="19"/>
        </w:numPr>
        <w:rPr>
          <w:rFonts w:ascii="Times New Roman" w:hAnsi="Times New Roman"/>
          <w:sz w:val="24"/>
          <w:szCs w:val="24"/>
        </w:rPr>
      </w:pPr>
      <w:r w:rsidRPr="00EB2D58">
        <w:rPr>
          <w:rFonts w:ascii="Times New Roman" w:hAnsi="Times New Roman"/>
          <w:sz w:val="24"/>
          <w:szCs w:val="24"/>
        </w:rPr>
        <w:t>Discuss Naïve Bayes Classifier</w:t>
      </w:r>
    </w:p>
    <w:p w14:paraId="2FBEBC8D" w14:textId="41AB7C69" w:rsidR="00F22F9F" w:rsidRPr="00EB2D58" w:rsidRDefault="00F22F9F" w:rsidP="00F22F9F">
      <w:pPr>
        <w:pStyle w:val="ListParagraph"/>
        <w:numPr>
          <w:ilvl w:val="0"/>
          <w:numId w:val="19"/>
        </w:numPr>
        <w:rPr>
          <w:rFonts w:ascii="Times New Roman" w:hAnsi="Times New Roman"/>
          <w:sz w:val="24"/>
          <w:szCs w:val="24"/>
        </w:rPr>
      </w:pPr>
      <w:r w:rsidRPr="00EB2D58">
        <w:rPr>
          <w:rFonts w:ascii="Times New Roman" w:hAnsi="Times New Roman"/>
          <w:sz w:val="24"/>
          <w:szCs w:val="24"/>
        </w:rPr>
        <w:t>Discuss Logistic Regression</w:t>
      </w:r>
    </w:p>
    <w:p w14:paraId="754AB31E" w14:textId="3871AE8D" w:rsidR="00BB03A6" w:rsidRPr="009D3E18" w:rsidRDefault="00BB03A6" w:rsidP="00BB03A6">
      <w:pPr>
        <w:jc w:val="center"/>
        <w:rPr>
          <w:rFonts w:ascii="Times New Roman" w:hAnsi="Times New Roman" w:cs="Times New Roman"/>
          <w:b/>
          <w:sz w:val="24"/>
          <w:szCs w:val="24"/>
        </w:rPr>
      </w:pPr>
      <w:r>
        <w:rPr>
          <w:rFonts w:ascii="Times New Roman" w:hAnsi="Times New Roman" w:cs="Times New Roman"/>
          <w:b/>
          <w:sz w:val="24"/>
          <w:szCs w:val="24"/>
        </w:rPr>
        <w:t>Unit V</w:t>
      </w:r>
    </w:p>
    <w:tbl>
      <w:tblPr>
        <w:tblW w:w="0" w:type="auto"/>
        <w:tblInd w:w="108" w:type="dxa"/>
        <w:tblLayout w:type="fixed"/>
        <w:tblLook w:val="0000" w:firstRow="0" w:lastRow="0" w:firstColumn="0" w:lastColumn="0" w:noHBand="0" w:noVBand="0"/>
      </w:tblPr>
      <w:tblGrid>
        <w:gridCol w:w="6840"/>
        <w:gridCol w:w="2490"/>
      </w:tblGrid>
      <w:tr w:rsidR="00BB03A6" w:rsidRPr="00004F6F" w14:paraId="20922CA2" w14:textId="77777777" w:rsidTr="005B1E46">
        <w:trPr>
          <w:trHeight w:val="61"/>
        </w:trPr>
        <w:tc>
          <w:tcPr>
            <w:tcW w:w="6840" w:type="dxa"/>
            <w:tcBorders>
              <w:top w:val="double" w:sz="1" w:space="0" w:color="000000"/>
              <w:left w:val="double" w:sz="1" w:space="0" w:color="000000"/>
              <w:bottom w:val="double" w:sz="1" w:space="0" w:color="000000"/>
            </w:tcBorders>
          </w:tcPr>
          <w:p w14:paraId="4DC68BF2" w14:textId="0CC45038" w:rsidR="00BB03A6" w:rsidRPr="00004F6F" w:rsidRDefault="00BB03A6" w:rsidP="005B1E46">
            <w:pPr>
              <w:keepNext/>
              <w:snapToGrid w:val="0"/>
              <w:rPr>
                <w:rFonts w:ascii="Times New Roman" w:hAnsi="Times New Roman" w:cs="Times New Roman"/>
                <w:b/>
                <w:bCs w:val="0"/>
                <w:i/>
                <w:iCs/>
                <w:sz w:val="24"/>
                <w:szCs w:val="24"/>
              </w:rPr>
            </w:pPr>
            <w:r w:rsidRPr="00004F6F">
              <w:rPr>
                <w:rFonts w:ascii="Times New Roman" w:hAnsi="Times New Roman" w:cs="Times New Roman"/>
                <w:b/>
                <w:i/>
                <w:sz w:val="24"/>
                <w:szCs w:val="24"/>
              </w:rPr>
              <w:t>Chapter Number and Title</w:t>
            </w:r>
            <w:r w:rsidRPr="00004F6F">
              <w:rPr>
                <w:rFonts w:ascii="Times New Roman" w:hAnsi="Times New Roman" w:cs="Times New Roman"/>
                <w:b/>
                <w:sz w:val="24"/>
                <w:szCs w:val="24"/>
              </w:rPr>
              <w:t>:</w:t>
            </w:r>
            <w:proofErr w:type="gramStart"/>
            <w:r w:rsidR="00F67E9A" w:rsidRPr="00004F6F">
              <w:rPr>
                <w:rFonts w:ascii="Times New Roman" w:hAnsi="Times New Roman" w:cs="Times New Roman"/>
                <w:b/>
                <w:sz w:val="24"/>
                <w:szCs w:val="24"/>
              </w:rPr>
              <w:t>5</w:t>
            </w:r>
            <w:r w:rsidR="00691571" w:rsidRPr="00004F6F">
              <w:rPr>
                <w:b/>
                <w:bCs w:val="0"/>
              </w:rPr>
              <w:t xml:space="preserve"> </w:t>
            </w:r>
            <w:r w:rsidR="00260321" w:rsidRPr="00004F6F">
              <w:rPr>
                <w:b/>
                <w:bCs w:val="0"/>
              </w:rPr>
              <w:t xml:space="preserve"> </w:t>
            </w:r>
            <w:r w:rsidR="00260321" w:rsidRPr="00004F6F">
              <w:rPr>
                <w:rFonts w:ascii="Times New Roman" w:hAnsi="Times New Roman" w:cs="Times New Roman"/>
                <w:b/>
                <w:bCs w:val="0"/>
                <w:sz w:val="22"/>
              </w:rPr>
              <w:t>Chapter</w:t>
            </w:r>
            <w:proofErr w:type="gramEnd"/>
            <w:r w:rsidR="00260321" w:rsidRPr="00004F6F">
              <w:rPr>
                <w:rFonts w:ascii="Times New Roman" w:hAnsi="Times New Roman" w:cs="Times New Roman"/>
                <w:b/>
                <w:bCs w:val="0"/>
                <w:sz w:val="22"/>
              </w:rPr>
              <w:t>- 5</w:t>
            </w:r>
            <w:r w:rsidR="00260321" w:rsidRPr="00004F6F">
              <w:rPr>
                <w:b/>
                <w:bCs w:val="0"/>
                <w:sz w:val="22"/>
              </w:rPr>
              <w:t xml:space="preserve"> </w:t>
            </w:r>
            <w:r w:rsidR="00343BD2" w:rsidRPr="00004F6F">
              <w:rPr>
                <w:rFonts w:ascii="Times New Roman" w:hAnsi="Times New Roman"/>
                <w:b/>
                <w:bCs w:val="0"/>
                <w:sz w:val="22"/>
              </w:rPr>
              <w:t>Unsupervised Learning, K-means, Cluster Evaluation</w:t>
            </w:r>
            <w:r w:rsidR="00260321" w:rsidRPr="00004F6F">
              <w:rPr>
                <w:rFonts w:ascii="Times New Roman" w:hAnsi="Times New Roman" w:cs="Times New Roman"/>
                <w:b/>
                <w:sz w:val="24"/>
              </w:rPr>
              <w:t>(</w:t>
            </w:r>
            <w:r w:rsidR="00004F6F">
              <w:rPr>
                <w:rFonts w:ascii="Times New Roman" w:hAnsi="Times New Roman" w:cs="Times New Roman"/>
                <w:b/>
                <w:sz w:val="24"/>
              </w:rPr>
              <w:t>Text Book:</w:t>
            </w:r>
            <w:r w:rsidR="007C36D5">
              <w:rPr>
                <w:rFonts w:ascii="Times New Roman" w:hAnsi="Times New Roman" w:cs="Times New Roman"/>
                <w:b/>
                <w:sz w:val="24"/>
              </w:rPr>
              <w:t xml:space="preserve"> </w:t>
            </w:r>
            <w:r w:rsidR="00260321" w:rsidRPr="007C36D5">
              <w:rPr>
                <w:rFonts w:ascii="Times New Roman" w:hAnsi="Times New Roman" w:cs="Times New Roman"/>
                <w:sz w:val="22"/>
              </w:rPr>
              <w:t>Introduction to Data Mining ,Pang-Ning Tan, Michael Steinbach, Vipin Kumar</w:t>
            </w:r>
            <w:r w:rsidR="00260321" w:rsidRPr="00004F6F">
              <w:rPr>
                <w:rFonts w:ascii="Times New Roman" w:hAnsi="Times New Roman" w:cs="Times New Roman"/>
                <w:b/>
                <w:sz w:val="22"/>
              </w:rPr>
              <w:t>)</w:t>
            </w:r>
          </w:p>
        </w:tc>
        <w:tc>
          <w:tcPr>
            <w:tcW w:w="2490" w:type="dxa"/>
            <w:tcBorders>
              <w:top w:val="double" w:sz="1" w:space="0" w:color="000000"/>
              <w:left w:val="double" w:sz="1" w:space="0" w:color="000000"/>
              <w:bottom w:val="double" w:sz="1" w:space="0" w:color="000000"/>
              <w:right w:val="double" w:sz="1" w:space="0" w:color="000000"/>
            </w:tcBorders>
          </w:tcPr>
          <w:p w14:paraId="54F39B1B" w14:textId="4BCA1971" w:rsidR="00BB03A6" w:rsidRPr="00004F6F" w:rsidRDefault="00BB03A6" w:rsidP="005B1E46">
            <w:pPr>
              <w:snapToGrid w:val="0"/>
              <w:rPr>
                <w:rFonts w:ascii="Times New Roman" w:hAnsi="Times New Roman" w:cs="Times New Roman"/>
                <w:b/>
                <w:sz w:val="24"/>
                <w:szCs w:val="24"/>
              </w:rPr>
            </w:pPr>
            <w:r w:rsidRPr="00004F6F">
              <w:rPr>
                <w:rFonts w:ascii="Times New Roman" w:hAnsi="Times New Roman" w:cs="Times New Roman"/>
                <w:b/>
                <w:i/>
                <w:sz w:val="24"/>
                <w:szCs w:val="24"/>
              </w:rPr>
              <w:t xml:space="preserve">Planned Hours: </w:t>
            </w:r>
            <w:r w:rsidR="00F67E9A" w:rsidRPr="00004F6F">
              <w:rPr>
                <w:rFonts w:ascii="Times New Roman" w:hAnsi="Times New Roman" w:cs="Times New Roman"/>
                <w:b/>
                <w:i/>
                <w:sz w:val="24"/>
                <w:szCs w:val="24"/>
              </w:rPr>
              <w:t>09</w:t>
            </w:r>
          </w:p>
        </w:tc>
      </w:tr>
    </w:tbl>
    <w:p w14:paraId="22C703D1" w14:textId="77777777" w:rsidR="00BB03A6" w:rsidRPr="0065069E" w:rsidRDefault="00BB03A6" w:rsidP="00BB03A6">
      <w:pPr>
        <w:pStyle w:val="Heading2"/>
        <w:jc w:val="both"/>
        <w:rPr>
          <w:rFonts w:ascii="Times New Roman" w:hAnsi="Times New Roman" w:cs="Times New Roman"/>
          <w:i w:val="0"/>
          <w:sz w:val="24"/>
          <w:szCs w:val="24"/>
        </w:rPr>
      </w:pPr>
      <w:r>
        <w:rPr>
          <w:rFonts w:ascii="Times New Roman" w:hAnsi="Times New Roman" w:cs="Times New Roman"/>
          <w:i w:val="0"/>
          <w:sz w:val="24"/>
          <w:szCs w:val="24"/>
        </w:rPr>
        <w:t>Learning Objectives: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527"/>
      </w:tblGrid>
      <w:tr w:rsidR="00BB03A6" w:rsidRPr="001434E1" w14:paraId="3D660FBD" w14:textId="77777777" w:rsidTr="005B1E46">
        <w:tc>
          <w:tcPr>
            <w:tcW w:w="918" w:type="dxa"/>
          </w:tcPr>
          <w:p w14:paraId="47EA2EE9" w14:textId="77777777" w:rsidR="00BB03A6" w:rsidRPr="001434E1" w:rsidRDefault="00BB03A6" w:rsidP="005B1E46">
            <w:pPr>
              <w:tabs>
                <w:tab w:val="left" w:pos="810"/>
                <w:tab w:val="left" w:pos="1992"/>
              </w:tabs>
              <w:ind w:right="-108"/>
              <w:jc w:val="center"/>
              <w:rPr>
                <w:rFonts w:ascii="Times New Roman" w:hAnsi="Times New Roman" w:cs="Times New Roman"/>
                <w:b/>
              </w:rPr>
            </w:pPr>
            <w:r w:rsidRPr="001434E1">
              <w:rPr>
                <w:rFonts w:ascii="Times New Roman" w:hAnsi="Times New Roman" w:cs="Times New Roman"/>
                <w:b/>
              </w:rPr>
              <w:t>Sl. No.</w:t>
            </w:r>
          </w:p>
        </w:tc>
        <w:tc>
          <w:tcPr>
            <w:tcW w:w="8527" w:type="dxa"/>
          </w:tcPr>
          <w:p w14:paraId="7E166D25" w14:textId="77777777" w:rsidR="00BB03A6" w:rsidRPr="001434E1" w:rsidRDefault="00BB03A6" w:rsidP="005B1E46">
            <w:pPr>
              <w:tabs>
                <w:tab w:val="left" w:pos="498"/>
                <w:tab w:val="left" w:pos="747"/>
                <w:tab w:val="left" w:pos="1992"/>
              </w:tabs>
              <w:ind w:right="360"/>
              <w:jc w:val="center"/>
              <w:rPr>
                <w:rFonts w:ascii="Times New Roman" w:hAnsi="Times New Roman" w:cs="Times New Roman"/>
                <w:b/>
                <w:sz w:val="24"/>
                <w:szCs w:val="24"/>
              </w:rPr>
            </w:pPr>
            <w:r w:rsidRPr="001434E1">
              <w:rPr>
                <w:rFonts w:ascii="Times New Roman" w:hAnsi="Times New Roman" w:cs="Times New Roman"/>
                <w:b/>
                <w:sz w:val="24"/>
                <w:szCs w:val="24"/>
              </w:rPr>
              <w:t>Objectives</w:t>
            </w:r>
          </w:p>
        </w:tc>
      </w:tr>
      <w:tr w:rsidR="00DD5E77" w:rsidRPr="001434E1" w14:paraId="2DA07241" w14:textId="77777777" w:rsidTr="005B1E46">
        <w:tc>
          <w:tcPr>
            <w:tcW w:w="918" w:type="dxa"/>
          </w:tcPr>
          <w:p w14:paraId="0F76A3B3" w14:textId="77777777" w:rsidR="00DD5E77" w:rsidRPr="0031227D" w:rsidRDefault="00DD5E77" w:rsidP="00DD5E77">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1</w:t>
            </w:r>
          </w:p>
        </w:tc>
        <w:tc>
          <w:tcPr>
            <w:tcW w:w="8527" w:type="dxa"/>
          </w:tcPr>
          <w:p w14:paraId="5572BBEE" w14:textId="6DCFA77B" w:rsidR="00DD5E77" w:rsidRPr="005255CC" w:rsidRDefault="00DD5E77" w:rsidP="00DB66F4">
            <w:pPr>
              <w:spacing w:after="0"/>
              <w:rPr>
                <w:rFonts w:ascii="Times New Roman" w:hAnsi="Times New Roman" w:cs="Times New Roman"/>
                <w:sz w:val="24"/>
              </w:rPr>
            </w:pPr>
            <w:r w:rsidRPr="005255CC">
              <w:rPr>
                <w:rFonts w:ascii="Times New Roman" w:hAnsi="Times New Roman" w:cs="Times New Roman"/>
                <w:sz w:val="24"/>
              </w:rPr>
              <w:t xml:space="preserve">To </w:t>
            </w:r>
            <w:proofErr w:type="gramStart"/>
            <w:r w:rsidRPr="005255CC">
              <w:rPr>
                <w:rFonts w:ascii="Times New Roman" w:hAnsi="Times New Roman" w:cs="Times New Roman"/>
                <w:sz w:val="24"/>
              </w:rPr>
              <w:t>apply  the</w:t>
            </w:r>
            <w:proofErr w:type="gramEnd"/>
            <w:r w:rsidRPr="005255CC">
              <w:rPr>
                <w:rFonts w:ascii="Times New Roman" w:hAnsi="Times New Roman" w:cs="Times New Roman"/>
                <w:sz w:val="24"/>
              </w:rPr>
              <w:t xml:space="preserve"> </w:t>
            </w:r>
            <w:r w:rsidR="00DB66F4">
              <w:rPr>
                <w:rFonts w:ascii="Times New Roman" w:hAnsi="Times New Roman" w:cs="Times New Roman"/>
                <w:sz w:val="24"/>
              </w:rPr>
              <w:t xml:space="preserve">concepts of Unsupervised Learning </w:t>
            </w:r>
            <w:r w:rsidRPr="005255CC">
              <w:rPr>
                <w:rFonts w:ascii="Times New Roman" w:hAnsi="Times New Roman" w:cs="Times New Roman"/>
                <w:sz w:val="24"/>
              </w:rPr>
              <w:t>for different computer science applications</w:t>
            </w:r>
          </w:p>
        </w:tc>
      </w:tr>
      <w:tr w:rsidR="00DD5E77" w:rsidRPr="001434E1" w14:paraId="0AAE4158" w14:textId="77777777" w:rsidTr="005B1E46">
        <w:trPr>
          <w:trHeight w:val="410"/>
        </w:trPr>
        <w:tc>
          <w:tcPr>
            <w:tcW w:w="918" w:type="dxa"/>
          </w:tcPr>
          <w:p w14:paraId="7F4BE474" w14:textId="77777777" w:rsidR="00DD5E77" w:rsidRPr="0031227D" w:rsidRDefault="00DD5E77" w:rsidP="00DD5E77">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lastRenderedPageBreak/>
              <w:t>2</w:t>
            </w:r>
          </w:p>
        </w:tc>
        <w:tc>
          <w:tcPr>
            <w:tcW w:w="8527" w:type="dxa"/>
          </w:tcPr>
          <w:p w14:paraId="1D8822DD" w14:textId="7A075E73" w:rsidR="00DD5E77" w:rsidRPr="005255CC" w:rsidRDefault="00DD5E77" w:rsidP="00DB66F4">
            <w:pPr>
              <w:spacing w:after="0"/>
              <w:rPr>
                <w:rFonts w:ascii="Times New Roman" w:hAnsi="Times New Roman" w:cs="Times New Roman"/>
                <w:sz w:val="24"/>
              </w:rPr>
            </w:pPr>
            <w:r w:rsidRPr="005255CC">
              <w:rPr>
                <w:rFonts w:ascii="Times New Roman" w:hAnsi="Times New Roman" w:cs="Times New Roman"/>
                <w:sz w:val="24"/>
              </w:rPr>
              <w:t xml:space="preserve">To analyze </w:t>
            </w:r>
            <w:proofErr w:type="gramStart"/>
            <w:r w:rsidRPr="005255CC">
              <w:rPr>
                <w:rFonts w:ascii="Times New Roman" w:hAnsi="Times New Roman" w:cs="Times New Roman"/>
                <w:sz w:val="24"/>
              </w:rPr>
              <w:t xml:space="preserve">concepts </w:t>
            </w:r>
            <w:r w:rsidR="004E552D">
              <w:rPr>
                <w:rFonts w:ascii="Times New Roman" w:hAnsi="Times New Roman" w:cs="Times New Roman"/>
                <w:sz w:val="24"/>
              </w:rPr>
              <w:t xml:space="preserve"> </w:t>
            </w:r>
            <w:r w:rsidR="00DB66F4">
              <w:rPr>
                <w:rFonts w:ascii="Times New Roman" w:hAnsi="Times New Roman" w:cs="Times New Roman"/>
                <w:sz w:val="24"/>
              </w:rPr>
              <w:t>Unsupervised</w:t>
            </w:r>
            <w:proofErr w:type="gramEnd"/>
            <w:r w:rsidR="00DB66F4">
              <w:rPr>
                <w:rFonts w:ascii="Times New Roman" w:hAnsi="Times New Roman" w:cs="Times New Roman"/>
                <w:sz w:val="24"/>
              </w:rPr>
              <w:t xml:space="preserve"> Learning</w:t>
            </w:r>
            <w:r w:rsidR="004E552D">
              <w:rPr>
                <w:rFonts w:ascii="Times New Roman" w:hAnsi="Times New Roman" w:cs="Times New Roman"/>
                <w:sz w:val="24"/>
              </w:rPr>
              <w:t xml:space="preserve"> </w:t>
            </w:r>
            <w:r w:rsidRPr="005255CC">
              <w:rPr>
                <w:rFonts w:ascii="Times New Roman" w:hAnsi="Times New Roman" w:cs="Times New Roman"/>
                <w:sz w:val="24"/>
              </w:rPr>
              <w:t>to solve real world problems</w:t>
            </w:r>
          </w:p>
        </w:tc>
      </w:tr>
      <w:tr w:rsidR="00DD5E77" w:rsidRPr="001434E1" w14:paraId="0957A8CF" w14:textId="77777777" w:rsidTr="005B1E46">
        <w:trPr>
          <w:trHeight w:val="274"/>
        </w:trPr>
        <w:tc>
          <w:tcPr>
            <w:tcW w:w="918" w:type="dxa"/>
          </w:tcPr>
          <w:p w14:paraId="5A0D8444" w14:textId="77777777" w:rsidR="00DD5E77" w:rsidRPr="0031227D" w:rsidRDefault="00DD5E77" w:rsidP="00DD5E77">
            <w:pPr>
              <w:tabs>
                <w:tab w:val="left" w:pos="810"/>
                <w:tab w:val="left" w:pos="1992"/>
              </w:tabs>
              <w:ind w:right="-108"/>
              <w:jc w:val="center"/>
              <w:rPr>
                <w:rFonts w:ascii="Times New Roman" w:hAnsi="Times New Roman" w:cs="Times New Roman"/>
                <w:sz w:val="24"/>
                <w:szCs w:val="24"/>
              </w:rPr>
            </w:pPr>
            <w:r w:rsidRPr="0031227D">
              <w:rPr>
                <w:rFonts w:ascii="Times New Roman" w:hAnsi="Times New Roman" w:cs="Times New Roman"/>
                <w:sz w:val="24"/>
                <w:szCs w:val="24"/>
              </w:rPr>
              <w:t>3</w:t>
            </w:r>
          </w:p>
        </w:tc>
        <w:tc>
          <w:tcPr>
            <w:tcW w:w="8527" w:type="dxa"/>
          </w:tcPr>
          <w:p w14:paraId="5398007D" w14:textId="38521292" w:rsidR="00DD5E77" w:rsidRPr="005255CC" w:rsidRDefault="00DD5E77" w:rsidP="00DB66F4">
            <w:pPr>
              <w:rPr>
                <w:rFonts w:ascii="Times New Roman" w:hAnsi="Times New Roman" w:cs="Times New Roman"/>
                <w:sz w:val="24"/>
              </w:rPr>
            </w:pPr>
            <w:r w:rsidRPr="005255CC">
              <w:rPr>
                <w:rFonts w:ascii="Times New Roman" w:hAnsi="Times New Roman" w:cs="Times New Roman"/>
                <w:sz w:val="24"/>
              </w:rPr>
              <w:t xml:space="preserve">To evaluate the concepts </w:t>
            </w:r>
            <w:r w:rsidR="00DB66F4">
              <w:rPr>
                <w:rFonts w:ascii="Times New Roman" w:hAnsi="Times New Roman" w:cs="Times New Roman"/>
                <w:sz w:val="24"/>
              </w:rPr>
              <w:t>Unsupervised Learning</w:t>
            </w:r>
            <w:r w:rsidRPr="005255CC">
              <w:rPr>
                <w:rFonts w:ascii="Times New Roman" w:hAnsi="Times New Roman" w:cs="Times New Roman"/>
                <w:sz w:val="24"/>
              </w:rPr>
              <w:t xml:space="preserve"> in real world problems</w:t>
            </w:r>
          </w:p>
        </w:tc>
      </w:tr>
    </w:tbl>
    <w:p w14:paraId="02F3C82C" w14:textId="77777777" w:rsidR="00BB03A6" w:rsidRPr="0065069E" w:rsidRDefault="00BB03A6" w:rsidP="00BB03A6"/>
    <w:tbl>
      <w:tblPr>
        <w:tblW w:w="9377" w:type="dxa"/>
        <w:tblInd w:w="70" w:type="dxa"/>
        <w:tblLayout w:type="fixed"/>
        <w:tblLook w:val="0000" w:firstRow="0" w:lastRow="0" w:firstColumn="0" w:lastColumn="0" w:noHBand="0" w:noVBand="0"/>
      </w:tblPr>
      <w:tblGrid>
        <w:gridCol w:w="9377"/>
      </w:tblGrid>
      <w:tr w:rsidR="00BB03A6" w:rsidRPr="009D3E18" w14:paraId="20E63131" w14:textId="77777777" w:rsidTr="005B1E46">
        <w:trPr>
          <w:cantSplit/>
          <w:trHeight w:val="194"/>
        </w:trPr>
        <w:tc>
          <w:tcPr>
            <w:tcW w:w="9377" w:type="dxa"/>
            <w:tcBorders>
              <w:top w:val="double" w:sz="1" w:space="0" w:color="000000"/>
              <w:left w:val="double" w:sz="1" w:space="0" w:color="000000"/>
              <w:bottom w:val="double" w:sz="1" w:space="0" w:color="000000"/>
              <w:right w:val="double" w:sz="1" w:space="0" w:color="000000"/>
            </w:tcBorders>
          </w:tcPr>
          <w:p w14:paraId="5D52F196" w14:textId="77777777" w:rsidR="00BB03A6" w:rsidRPr="009D3E18" w:rsidRDefault="00BB03A6" w:rsidP="005B1E46">
            <w:pPr>
              <w:snapToGrid w:val="0"/>
              <w:rPr>
                <w:rFonts w:ascii="Times New Roman" w:hAnsi="Times New Roman" w:cs="Times New Roman"/>
                <w:b/>
                <w:i/>
                <w:sz w:val="24"/>
                <w:szCs w:val="24"/>
              </w:rPr>
            </w:pPr>
            <w:r w:rsidRPr="009D3E18">
              <w:rPr>
                <w:rFonts w:ascii="Times New Roman" w:hAnsi="Times New Roman" w:cs="Times New Roman"/>
                <w:b/>
                <w:i/>
                <w:sz w:val="24"/>
                <w:szCs w:val="24"/>
              </w:rPr>
              <w:t>Lesson Schedule</w:t>
            </w:r>
          </w:p>
          <w:tbl>
            <w:tblPr>
              <w:tblStyle w:val="TableGrid"/>
              <w:tblW w:w="9387" w:type="dxa"/>
              <w:tblLayout w:type="fixed"/>
              <w:tblLook w:val="04A0" w:firstRow="1" w:lastRow="0" w:firstColumn="1" w:lastColumn="0" w:noHBand="0" w:noVBand="1"/>
            </w:tblPr>
            <w:tblGrid>
              <w:gridCol w:w="1344"/>
              <w:gridCol w:w="8043"/>
            </w:tblGrid>
            <w:tr w:rsidR="00545ADE" w14:paraId="3CCF968B" w14:textId="77777777" w:rsidTr="00B2401F">
              <w:tc>
                <w:tcPr>
                  <w:tcW w:w="1344" w:type="dxa"/>
                </w:tcPr>
                <w:p w14:paraId="13EF5133" w14:textId="77777777" w:rsidR="00545ADE" w:rsidRDefault="00545ADE" w:rsidP="00545ADE">
                  <w:pPr>
                    <w:spacing w:after="0"/>
                    <w:rPr>
                      <w:rFonts w:ascii="Times New Roman" w:hAnsi="Times New Roman"/>
                      <w:sz w:val="24"/>
                      <w:szCs w:val="24"/>
                    </w:rPr>
                  </w:pPr>
                  <w:r w:rsidRPr="00123E9A">
                    <w:rPr>
                      <w:rFonts w:ascii="Times New Roman" w:hAnsi="Times New Roman" w:cs="Times New Roman"/>
                      <w:i/>
                      <w:sz w:val="24"/>
                      <w:szCs w:val="24"/>
                    </w:rPr>
                    <w:t>Class No.</w:t>
                  </w:r>
                </w:p>
              </w:tc>
              <w:tc>
                <w:tcPr>
                  <w:tcW w:w="8043" w:type="dxa"/>
                </w:tcPr>
                <w:p w14:paraId="5F0ACFB7" w14:textId="77777777" w:rsidR="00545ADE" w:rsidRDefault="00545ADE" w:rsidP="00545ADE">
                  <w:pPr>
                    <w:spacing w:after="0"/>
                    <w:rPr>
                      <w:rFonts w:ascii="Times New Roman" w:hAnsi="Times New Roman"/>
                      <w:sz w:val="24"/>
                      <w:szCs w:val="24"/>
                    </w:rPr>
                  </w:pPr>
                  <w:r w:rsidRPr="009D3E18">
                    <w:rPr>
                      <w:rFonts w:ascii="Times New Roman" w:hAnsi="Times New Roman" w:cs="Times New Roman"/>
                      <w:i/>
                      <w:sz w:val="24"/>
                      <w:szCs w:val="24"/>
                    </w:rPr>
                    <w:t>Portion covered per hour</w:t>
                  </w:r>
                </w:p>
              </w:tc>
            </w:tr>
            <w:tr w:rsidR="00545ADE" w14:paraId="79DAD948" w14:textId="77777777" w:rsidTr="00B2401F">
              <w:tc>
                <w:tcPr>
                  <w:tcW w:w="1344" w:type="dxa"/>
                </w:tcPr>
                <w:p w14:paraId="02CF1E07" w14:textId="77777777" w:rsidR="00545ADE" w:rsidRDefault="00545ADE" w:rsidP="00545ADE">
                  <w:pPr>
                    <w:spacing w:after="0"/>
                    <w:rPr>
                      <w:rFonts w:ascii="Times New Roman" w:hAnsi="Times New Roman"/>
                      <w:sz w:val="24"/>
                      <w:szCs w:val="24"/>
                    </w:rPr>
                  </w:pPr>
                  <w:r>
                    <w:rPr>
                      <w:rFonts w:ascii="Times New Roman" w:hAnsi="Times New Roman"/>
                      <w:sz w:val="24"/>
                      <w:szCs w:val="24"/>
                    </w:rPr>
                    <w:t>1</w:t>
                  </w:r>
                </w:p>
              </w:tc>
              <w:tc>
                <w:tcPr>
                  <w:tcW w:w="8043" w:type="dxa"/>
                </w:tcPr>
                <w:p w14:paraId="5EBFA99D" w14:textId="2218EFE1" w:rsidR="00545ADE" w:rsidRDefault="00545ADE" w:rsidP="00E10EAA">
                  <w:pPr>
                    <w:autoSpaceDE w:val="0"/>
                    <w:autoSpaceDN w:val="0"/>
                    <w:adjustRightInd w:val="0"/>
                    <w:rPr>
                      <w:rFonts w:ascii="Times New Roman" w:hAnsi="Times New Roman"/>
                      <w:sz w:val="24"/>
                      <w:szCs w:val="24"/>
                    </w:rPr>
                  </w:pPr>
                  <w:r w:rsidRPr="00F75E8E">
                    <w:rPr>
                      <w:rFonts w:ascii="Times New Roman" w:hAnsi="Times New Roman"/>
                      <w:bCs w:val="0"/>
                    </w:rPr>
                    <w:t>Over</w:t>
                  </w:r>
                  <w:r w:rsidR="00E10EAA">
                    <w:rPr>
                      <w:rFonts w:ascii="Times New Roman" w:hAnsi="Times New Roman"/>
                      <w:bCs w:val="0"/>
                    </w:rPr>
                    <w:t>view, What Is Cluster Analysis</w:t>
                  </w:r>
                </w:p>
              </w:tc>
            </w:tr>
            <w:tr w:rsidR="00545ADE" w14:paraId="4E5039ED" w14:textId="77777777" w:rsidTr="00B2401F">
              <w:tc>
                <w:tcPr>
                  <w:tcW w:w="1344" w:type="dxa"/>
                </w:tcPr>
                <w:p w14:paraId="5BCE898E" w14:textId="77777777" w:rsidR="00545ADE" w:rsidRDefault="00545ADE" w:rsidP="00545ADE">
                  <w:pPr>
                    <w:spacing w:after="0"/>
                    <w:rPr>
                      <w:rFonts w:ascii="Times New Roman" w:hAnsi="Times New Roman"/>
                      <w:sz w:val="24"/>
                      <w:szCs w:val="24"/>
                    </w:rPr>
                  </w:pPr>
                  <w:r>
                    <w:rPr>
                      <w:rFonts w:ascii="Times New Roman" w:hAnsi="Times New Roman"/>
                      <w:sz w:val="24"/>
                      <w:szCs w:val="24"/>
                    </w:rPr>
                    <w:t>2</w:t>
                  </w:r>
                </w:p>
              </w:tc>
              <w:tc>
                <w:tcPr>
                  <w:tcW w:w="8043" w:type="dxa"/>
                </w:tcPr>
                <w:p w14:paraId="1D7FE3BB" w14:textId="6B098E17" w:rsidR="00545ADE" w:rsidRDefault="00E10EAA" w:rsidP="00545ADE">
                  <w:pPr>
                    <w:autoSpaceDE w:val="0"/>
                    <w:autoSpaceDN w:val="0"/>
                    <w:adjustRightInd w:val="0"/>
                    <w:rPr>
                      <w:rFonts w:ascii="Times New Roman" w:hAnsi="Times New Roman"/>
                      <w:sz w:val="24"/>
                      <w:szCs w:val="24"/>
                    </w:rPr>
                  </w:pPr>
                  <w:r w:rsidRPr="00F75E8E">
                    <w:rPr>
                      <w:rFonts w:ascii="Times New Roman" w:hAnsi="Times New Roman"/>
                      <w:bCs w:val="0"/>
                    </w:rPr>
                    <w:t xml:space="preserve">Different </w:t>
                  </w:r>
                  <w:r w:rsidR="00545ADE" w:rsidRPr="00F75E8E">
                    <w:rPr>
                      <w:rFonts w:ascii="Times New Roman" w:hAnsi="Times New Roman"/>
                      <w:bCs w:val="0"/>
                    </w:rPr>
                    <w:t xml:space="preserve">Types of Clustering’s, Different Types of Clusters </w:t>
                  </w:r>
                </w:p>
              </w:tc>
            </w:tr>
            <w:tr w:rsidR="00545ADE" w14:paraId="78F6FF66" w14:textId="77777777" w:rsidTr="00B2401F">
              <w:tc>
                <w:tcPr>
                  <w:tcW w:w="1344" w:type="dxa"/>
                </w:tcPr>
                <w:p w14:paraId="76CB0D64" w14:textId="77777777" w:rsidR="00545ADE" w:rsidRDefault="00545ADE" w:rsidP="00545ADE">
                  <w:pPr>
                    <w:spacing w:after="0"/>
                    <w:rPr>
                      <w:rFonts w:ascii="Times New Roman" w:hAnsi="Times New Roman"/>
                      <w:sz w:val="24"/>
                      <w:szCs w:val="24"/>
                    </w:rPr>
                  </w:pPr>
                  <w:r>
                    <w:rPr>
                      <w:rFonts w:ascii="Times New Roman" w:hAnsi="Times New Roman"/>
                      <w:sz w:val="24"/>
                      <w:szCs w:val="24"/>
                    </w:rPr>
                    <w:t>3</w:t>
                  </w:r>
                </w:p>
              </w:tc>
              <w:tc>
                <w:tcPr>
                  <w:tcW w:w="8043" w:type="dxa"/>
                </w:tcPr>
                <w:p w14:paraId="66CD9C6D" w14:textId="6FE78CBF" w:rsidR="00545ADE" w:rsidRDefault="00545ADE" w:rsidP="00545ADE">
                  <w:pPr>
                    <w:spacing w:after="0"/>
                    <w:rPr>
                      <w:rFonts w:ascii="Times New Roman" w:hAnsi="Times New Roman"/>
                      <w:sz w:val="24"/>
                      <w:szCs w:val="24"/>
                    </w:rPr>
                  </w:pPr>
                  <w:r w:rsidRPr="00F75E8E">
                    <w:rPr>
                      <w:rFonts w:ascii="Times New Roman" w:hAnsi="Times New Roman"/>
                      <w:bCs w:val="0"/>
                    </w:rPr>
                    <w:t>The Basic K-means Algorithm, Additional Issues, Bisecting K-means</w:t>
                  </w:r>
                </w:p>
              </w:tc>
            </w:tr>
            <w:tr w:rsidR="00545ADE" w14:paraId="5ADB25DB" w14:textId="77777777" w:rsidTr="00B2401F">
              <w:tc>
                <w:tcPr>
                  <w:tcW w:w="1344" w:type="dxa"/>
                </w:tcPr>
                <w:p w14:paraId="36B0EB49" w14:textId="77777777" w:rsidR="00545ADE" w:rsidRDefault="00545ADE" w:rsidP="00545ADE">
                  <w:pPr>
                    <w:spacing w:after="0"/>
                    <w:rPr>
                      <w:rFonts w:ascii="Times New Roman" w:hAnsi="Times New Roman"/>
                      <w:sz w:val="24"/>
                      <w:szCs w:val="24"/>
                    </w:rPr>
                  </w:pPr>
                  <w:r>
                    <w:rPr>
                      <w:rFonts w:ascii="Times New Roman" w:hAnsi="Times New Roman"/>
                      <w:sz w:val="24"/>
                      <w:szCs w:val="24"/>
                    </w:rPr>
                    <w:t>4</w:t>
                  </w:r>
                </w:p>
              </w:tc>
              <w:tc>
                <w:tcPr>
                  <w:tcW w:w="8043" w:type="dxa"/>
                </w:tcPr>
                <w:p w14:paraId="3C3F137B" w14:textId="6C9A8CE7" w:rsidR="00545ADE" w:rsidRDefault="00545ADE" w:rsidP="00545ADE">
                  <w:pPr>
                    <w:spacing w:after="0"/>
                    <w:rPr>
                      <w:rFonts w:ascii="Times New Roman" w:hAnsi="Times New Roman"/>
                      <w:sz w:val="24"/>
                      <w:szCs w:val="24"/>
                    </w:rPr>
                  </w:pPr>
                  <w:r w:rsidRPr="00F75E8E">
                    <w:rPr>
                      <w:rFonts w:ascii="Times New Roman" w:hAnsi="Times New Roman"/>
                      <w:bCs w:val="0"/>
                    </w:rPr>
                    <w:t xml:space="preserve">K-means and Different Types of Clusters, </w:t>
                  </w:r>
                  <w:proofErr w:type="gramStart"/>
                  <w:r w:rsidRPr="00F75E8E">
                    <w:rPr>
                      <w:rFonts w:ascii="Times New Roman" w:hAnsi="Times New Roman"/>
                      <w:bCs w:val="0"/>
                    </w:rPr>
                    <w:t>Strengths</w:t>
                  </w:r>
                  <w:proofErr w:type="gramEnd"/>
                  <w:r w:rsidRPr="00F75E8E">
                    <w:rPr>
                      <w:rFonts w:ascii="Times New Roman" w:hAnsi="Times New Roman"/>
                      <w:bCs w:val="0"/>
                    </w:rPr>
                    <w:t xml:space="preserve"> and Weaknesses</w:t>
                  </w:r>
                </w:p>
              </w:tc>
            </w:tr>
            <w:tr w:rsidR="00545ADE" w14:paraId="23936F10" w14:textId="77777777" w:rsidTr="00B2401F">
              <w:tc>
                <w:tcPr>
                  <w:tcW w:w="1344" w:type="dxa"/>
                </w:tcPr>
                <w:p w14:paraId="24482A09" w14:textId="77777777" w:rsidR="00545ADE" w:rsidRDefault="00545ADE" w:rsidP="00545ADE">
                  <w:pPr>
                    <w:spacing w:after="0"/>
                    <w:rPr>
                      <w:rFonts w:ascii="Times New Roman" w:hAnsi="Times New Roman"/>
                      <w:sz w:val="24"/>
                      <w:szCs w:val="24"/>
                    </w:rPr>
                  </w:pPr>
                  <w:r>
                    <w:rPr>
                      <w:rFonts w:ascii="Times New Roman" w:hAnsi="Times New Roman"/>
                      <w:sz w:val="24"/>
                      <w:szCs w:val="24"/>
                    </w:rPr>
                    <w:t>5</w:t>
                  </w:r>
                </w:p>
              </w:tc>
              <w:tc>
                <w:tcPr>
                  <w:tcW w:w="8043" w:type="dxa"/>
                </w:tcPr>
                <w:p w14:paraId="7F816F30" w14:textId="3C14A02A" w:rsidR="00545ADE" w:rsidRDefault="00545ADE" w:rsidP="00545ADE">
                  <w:pPr>
                    <w:spacing w:after="0"/>
                    <w:rPr>
                      <w:rFonts w:ascii="Times New Roman" w:hAnsi="Times New Roman"/>
                      <w:sz w:val="24"/>
                      <w:szCs w:val="24"/>
                    </w:rPr>
                  </w:pPr>
                  <w:r w:rsidRPr="00F75E8E">
                    <w:rPr>
                      <w:rFonts w:ascii="Times New Roman" w:hAnsi="Times New Roman"/>
                      <w:bCs w:val="0"/>
                    </w:rPr>
                    <w:t>K-means as an Optimization Problem</w:t>
                  </w:r>
                </w:p>
              </w:tc>
            </w:tr>
            <w:tr w:rsidR="00545ADE" w14:paraId="0347224D" w14:textId="77777777" w:rsidTr="00B2401F">
              <w:tc>
                <w:tcPr>
                  <w:tcW w:w="1344" w:type="dxa"/>
                </w:tcPr>
                <w:p w14:paraId="6A187E92" w14:textId="77777777" w:rsidR="00545ADE" w:rsidRDefault="00545ADE" w:rsidP="00545ADE">
                  <w:pPr>
                    <w:spacing w:after="0"/>
                    <w:rPr>
                      <w:rFonts w:ascii="Times New Roman" w:hAnsi="Times New Roman"/>
                      <w:sz w:val="24"/>
                      <w:szCs w:val="24"/>
                    </w:rPr>
                  </w:pPr>
                  <w:r>
                    <w:rPr>
                      <w:rFonts w:ascii="Times New Roman" w:hAnsi="Times New Roman"/>
                      <w:sz w:val="24"/>
                      <w:szCs w:val="24"/>
                    </w:rPr>
                    <w:t>6</w:t>
                  </w:r>
                </w:p>
              </w:tc>
              <w:tc>
                <w:tcPr>
                  <w:tcW w:w="8043" w:type="dxa"/>
                </w:tcPr>
                <w:p w14:paraId="48BC8500" w14:textId="2C02B8B0" w:rsidR="00545ADE" w:rsidRDefault="00545ADE" w:rsidP="00545ADE">
                  <w:pPr>
                    <w:spacing w:after="0"/>
                    <w:rPr>
                      <w:rFonts w:ascii="Times New Roman" w:hAnsi="Times New Roman"/>
                      <w:sz w:val="24"/>
                      <w:szCs w:val="24"/>
                    </w:rPr>
                  </w:pPr>
                  <w:r w:rsidRPr="00F75E8E">
                    <w:rPr>
                      <w:rFonts w:ascii="Times New Roman" w:hAnsi="Times New Roman"/>
                      <w:bCs w:val="0"/>
                    </w:rPr>
                    <w:t>Unsupervised Cluster Evaluation Using Cohesion and Separation</w:t>
                  </w:r>
                </w:p>
              </w:tc>
            </w:tr>
            <w:tr w:rsidR="00545ADE" w14:paraId="6B4269AF" w14:textId="77777777" w:rsidTr="00B2401F">
              <w:tc>
                <w:tcPr>
                  <w:tcW w:w="1344" w:type="dxa"/>
                </w:tcPr>
                <w:p w14:paraId="5AFB9A85" w14:textId="77777777" w:rsidR="00545ADE" w:rsidRDefault="00545ADE" w:rsidP="00545ADE">
                  <w:pPr>
                    <w:spacing w:after="0"/>
                    <w:rPr>
                      <w:rFonts w:ascii="Times New Roman" w:hAnsi="Times New Roman"/>
                      <w:sz w:val="24"/>
                      <w:szCs w:val="24"/>
                    </w:rPr>
                  </w:pPr>
                  <w:r>
                    <w:rPr>
                      <w:rFonts w:ascii="Times New Roman" w:hAnsi="Times New Roman"/>
                      <w:sz w:val="24"/>
                      <w:szCs w:val="24"/>
                    </w:rPr>
                    <w:t>7</w:t>
                  </w:r>
                </w:p>
              </w:tc>
              <w:tc>
                <w:tcPr>
                  <w:tcW w:w="8043" w:type="dxa"/>
                </w:tcPr>
                <w:p w14:paraId="0163C327" w14:textId="27CBC179" w:rsidR="00545ADE" w:rsidRDefault="00545ADE" w:rsidP="00545ADE">
                  <w:pPr>
                    <w:spacing w:after="0"/>
                    <w:rPr>
                      <w:rFonts w:ascii="Times New Roman" w:hAnsi="Times New Roman"/>
                      <w:sz w:val="24"/>
                      <w:szCs w:val="24"/>
                    </w:rPr>
                  </w:pPr>
                  <w:r w:rsidRPr="00F75E8E">
                    <w:rPr>
                      <w:rFonts w:ascii="Times New Roman" w:hAnsi="Times New Roman"/>
                      <w:bCs w:val="0"/>
                    </w:rPr>
                    <w:t>Unsupervised Cluster Evaluation Using the Proximity Matrix</w:t>
                  </w:r>
                </w:p>
              </w:tc>
            </w:tr>
            <w:tr w:rsidR="00545ADE" w14:paraId="0D49300C" w14:textId="77777777" w:rsidTr="00B2401F">
              <w:tc>
                <w:tcPr>
                  <w:tcW w:w="1344" w:type="dxa"/>
                </w:tcPr>
                <w:p w14:paraId="6DDD5975" w14:textId="77777777" w:rsidR="00545ADE" w:rsidRDefault="00545ADE" w:rsidP="00545ADE">
                  <w:pPr>
                    <w:spacing w:after="0"/>
                    <w:rPr>
                      <w:rFonts w:ascii="Times New Roman" w:hAnsi="Times New Roman"/>
                      <w:sz w:val="24"/>
                      <w:szCs w:val="24"/>
                    </w:rPr>
                  </w:pPr>
                  <w:r>
                    <w:rPr>
                      <w:rFonts w:ascii="Times New Roman" w:hAnsi="Times New Roman"/>
                      <w:sz w:val="24"/>
                      <w:szCs w:val="24"/>
                    </w:rPr>
                    <w:t>8</w:t>
                  </w:r>
                </w:p>
              </w:tc>
              <w:tc>
                <w:tcPr>
                  <w:tcW w:w="8043" w:type="dxa"/>
                </w:tcPr>
                <w:p w14:paraId="5FBDBEAF" w14:textId="4BA7B87A" w:rsidR="00545ADE" w:rsidRDefault="00545ADE" w:rsidP="00545ADE">
                  <w:pPr>
                    <w:spacing w:after="0"/>
                    <w:rPr>
                      <w:rFonts w:ascii="Times New Roman" w:hAnsi="Times New Roman"/>
                      <w:sz w:val="24"/>
                      <w:szCs w:val="24"/>
                    </w:rPr>
                  </w:pPr>
                  <w:r w:rsidRPr="00F75E8E">
                    <w:rPr>
                      <w:rFonts w:ascii="Times New Roman" w:hAnsi="Times New Roman"/>
                      <w:bCs w:val="0"/>
                    </w:rPr>
                    <w:t xml:space="preserve">Determining the Correct Number of </w:t>
                  </w:r>
                  <w:proofErr w:type="gramStart"/>
                  <w:r w:rsidRPr="00F75E8E">
                    <w:rPr>
                      <w:rFonts w:ascii="Times New Roman" w:hAnsi="Times New Roman"/>
                      <w:bCs w:val="0"/>
                    </w:rPr>
                    <w:t xml:space="preserve">Clusters </w:t>
                  </w:r>
                  <w:r>
                    <w:rPr>
                      <w:rFonts w:ascii="Times New Roman" w:hAnsi="Times New Roman"/>
                      <w:bCs w:val="0"/>
                    </w:rPr>
                    <w:t>,</w:t>
                  </w:r>
                  <w:r w:rsidRPr="00F75E8E">
                    <w:rPr>
                      <w:rFonts w:ascii="Times New Roman" w:hAnsi="Times New Roman"/>
                      <w:bCs w:val="0"/>
                    </w:rPr>
                    <w:t>Supervised</w:t>
                  </w:r>
                  <w:proofErr w:type="gramEnd"/>
                  <w:r w:rsidRPr="00F75E8E">
                    <w:rPr>
                      <w:rFonts w:ascii="Times New Roman" w:hAnsi="Times New Roman"/>
                      <w:bCs w:val="0"/>
                    </w:rPr>
                    <w:t xml:space="preserve"> Measures of Cluster Validity</w:t>
                  </w:r>
                </w:p>
              </w:tc>
            </w:tr>
            <w:tr w:rsidR="00545ADE" w14:paraId="02DA27E9" w14:textId="77777777" w:rsidTr="00B2401F">
              <w:tc>
                <w:tcPr>
                  <w:tcW w:w="1344" w:type="dxa"/>
                </w:tcPr>
                <w:p w14:paraId="4BC4E21F" w14:textId="77777777" w:rsidR="00545ADE" w:rsidRDefault="00545ADE" w:rsidP="00545ADE">
                  <w:pPr>
                    <w:spacing w:after="0"/>
                    <w:rPr>
                      <w:rFonts w:ascii="Times New Roman" w:hAnsi="Times New Roman"/>
                      <w:sz w:val="24"/>
                      <w:szCs w:val="24"/>
                    </w:rPr>
                  </w:pPr>
                  <w:r>
                    <w:rPr>
                      <w:rFonts w:ascii="Times New Roman" w:hAnsi="Times New Roman"/>
                      <w:sz w:val="24"/>
                      <w:szCs w:val="24"/>
                    </w:rPr>
                    <w:t>9</w:t>
                  </w:r>
                </w:p>
              </w:tc>
              <w:tc>
                <w:tcPr>
                  <w:tcW w:w="8043" w:type="dxa"/>
                </w:tcPr>
                <w:p w14:paraId="5B23AE14" w14:textId="5D45A705" w:rsidR="00545ADE" w:rsidRDefault="00545ADE" w:rsidP="00545ADE">
                  <w:pPr>
                    <w:spacing w:after="0"/>
                    <w:rPr>
                      <w:rFonts w:ascii="Times New Roman" w:hAnsi="Times New Roman"/>
                      <w:sz w:val="24"/>
                      <w:szCs w:val="24"/>
                    </w:rPr>
                  </w:pPr>
                  <w:r w:rsidRPr="00F75E8E">
                    <w:rPr>
                      <w:rFonts w:ascii="Times New Roman" w:hAnsi="Times New Roman"/>
                      <w:bCs w:val="0"/>
                    </w:rPr>
                    <w:t>Assessing the Significance of Cluster Validity Measures, Choosing a Cluster Validity Measure</w:t>
                  </w:r>
                </w:p>
              </w:tc>
            </w:tr>
          </w:tbl>
          <w:p w14:paraId="00ADA6D7" w14:textId="3CDCB7FC" w:rsidR="00F67E9A" w:rsidRPr="00BB03A6" w:rsidRDefault="00F67E9A" w:rsidP="004F1C92">
            <w:pPr>
              <w:spacing w:after="0"/>
              <w:rPr>
                <w:rFonts w:ascii="Times New Roman" w:hAnsi="Times New Roman"/>
                <w:sz w:val="24"/>
                <w:szCs w:val="24"/>
              </w:rPr>
            </w:pPr>
          </w:p>
        </w:tc>
      </w:tr>
    </w:tbl>
    <w:p w14:paraId="39F9E949" w14:textId="77777777" w:rsidR="00BB03A6" w:rsidRDefault="00BB03A6" w:rsidP="00BB03A6">
      <w:pPr>
        <w:pStyle w:val="Heading2"/>
        <w:jc w:val="both"/>
        <w:rPr>
          <w:rFonts w:ascii="Times New Roman" w:hAnsi="Times New Roman" w:cs="Times New Roman"/>
          <w:sz w:val="24"/>
          <w:szCs w:val="24"/>
        </w:rPr>
      </w:pPr>
      <w:r w:rsidRPr="009D3E18">
        <w:rPr>
          <w:rFonts w:ascii="Times New Roman" w:hAnsi="Times New Roman" w:cs="Times New Roman"/>
          <w:sz w:val="24"/>
          <w:szCs w:val="24"/>
        </w:rPr>
        <w:t xml:space="preserve">Model Questions </w:t>
      </w:r>
    </w:p>
    <w:p w14:paraId="1F31390C" w14:textId="09814E16" w:rsidR="00BB03A6" w:rsidRPr="001311B5" w:rsidRDefault="00E64870" w:rsidP="00E10EAA">
      <w:pPr>
        <w:pStyle w:val="ListParagraph"/>
        <w:numPr>
          <w:ilvl w:val="0"/>
          <w:numId w:val="8"/>
        </w:numPr>
        <w:rPr>
          <w:rFonts w:ascii="Times New Roman" w:hAnsi="Times New Roman"/>
          <w:b/>
          <w:sz w:val="24"/>
          <w:szCs w:val="24"/>
        </w:rPr>
      </w:pPr>
      <w:r w:rsidRPr="00B1499C">
        <w:rPr>
          <w:rFonts w:ascii="Times New Roman" w:hAnsi="Times New Roman"/>
          <w:sz w:val="24"/>
        </w:rPr>
        <w:t xml:space="preserve"> </w:t>
      </w:r>
      <w:r w:rsidR="001311B5">
        <w:rPr>
          <w:rFonts w:ascii="Times New Roman" w:hAnsi="Times New Roman"/>
          <w:sz w:val="24"/>
        </w:rPr>
        <w:t>What do you mean by cluster analysis and discuss about different types of clustering</w:t>
      </w:r>
    </w:p>
    <w:p w14:paraId="409D57B7" w14:textId="12F4C7D8" w:rsidR="001311B5" w:rsidRPr="001311B5" w:rsidRDefault="001311B5" w:rsidP="00E10EAA">
      <w:pPr>
        <w:pStyle w:val="ListParagraph"/>
        <w:numPr>
          <w:ilvl w:val="0"/>
          <w:numId w:val="8"/>
        </w:numPr>
        <w:rPr>
          <w:rFonts w:ascii="Times New Roman" w:hAnsi="Times New Roman"/>
          <w:b/>
          <w:sz w:val="24"/>
          <w:szCs w:val="24"/>
        </w:rPr>
      </w:pPr>
      <w:r>
        <w:rPr>
          <w:rFonts w:ascii="Times New Roman" w:hAnsi="Times New Roman"/>
          <w:sz w:val="24"/>
        </w:rPr>
        <w:t>Explain Basic K-means clustering and issues related to it</w:t>
      </w:r>
    </w:p>
    <w:p w14:paraId="53A37046" w14:textId="762B57BA" w:rsidR="001311B5" w:rsidRPr="001311B5" w:rsidRDefault="001311B5" w:rsidP="00E10EAA">
      <w:pPr>
        <w:pStyle w:val="ListParagraph"/>
        <w:numPr>
          <w:ilvl w:val="0"/>
          <w:numId w:val="8"/>
        </w:numPr>
        <w:rPr>
          <w:rFonts w:ascii="Times New Roman" w:hAnsi="Times New Roman"/>
          <w:b/>
          <w:sz w:val="24"/>
          <w:szCs w:val="24"/>
        </w:rPr>
      </w:pPr>
      <w:r>
        <w:rPr>
          <w:rFonts w:ascii="Times New Roman" w:hAnsi="Times New Roman"/>
          <w:sz w:val="24"/>
        </w:rPr>
        <w:t>What are the different types of cluster evaluation</w:t>
      </w:r>
    </w:p>
    <w:p w14:paraId="77D16830" w14:textId="0649395D" w:rsidR="001311B5" w:rsidRPr="00011F61" w:rsidRDefault="001311B5" w:rsidP="00E10EAA">
      <w:pPr>
        <w:pStyle w:val="ListParagraph"/>
        <w:numPr>
          <w:ilvl w:val="0"/>
          <w:numId w:val="8"/>
        </w:numPr>
        <w:rPr>
          <w:rFonts w:ascii="Times New Roman" w:hAnsi="Times New Roman"/>
          <w:b/>
          <w:sz w:val="24"/>
          <w:szCs w:val="24"/>
        </w:rPr>
      </w:pPr>
      <w:r>
        <w:rPr>
          <w:rFonts w:ascii="Times New Roman" w:hAnsi="Times New Roman"/>
          <w:sz w:val="24"/>
        </w:rPr>
        <w:t>What do you mean by cluster tendency</w:t>
      </w:r>
    </w:p>
    <w:p w14:paraId="46A90D81" w14:textId="77777777" w:rsidR="00011F61" w:rsidRDefault="00011F61" w:rsidP="00011F61">
      <w:pPr>
        <w:pStyle w:val="ListParagraph"/>
        <w:rPr>
          <w:rFonts w:ascii="Times New Roman" w:hAnsi="Times New Roman"/>
          <w:b/>
          <w:sz w:val="24"/>
          <w:szCs w:val="24"/>
        </w:rPr>
      </w:pPr>
    </w:p>
    <w:p w14:paraId="616D095B" w14:textId="36BCFCA9" w:rsidR="0024681F" w:rsidRPr="005255CC" w:rsidRDefault="0024681F" w:rsidP="00827999">
      <w:pPr>
        <w:tabs>
          <w:tab w:val="left" w:pos="970"/>
        </w:tabs>
        <w:rPr>
          <w:rFonts w:ascii="Times New Roman" w:hAnsi="Times New Roman" w:cs="Times New Roman"/>
          <w:b/>
          <w:sz w:val="28"/>
          <w:szCs w:val="28"/>
        </w:rPr>
      </w:pPr>
      <w:r w:rsidRPr="005255CC">
        <w:rPr>
          <w:rFonts w:ascii="Times New Roman" w:hAnsi="Times New Roman" w:cs="Times New Roman"/>
          <w:b/>
          <w:sz w:val="28"/>
          <w:szCs w:val="28"/>
        </w:rPr>
        <w:t>Evaluation Scheme</w:t>
      </w:r>
    </w:p>
    <w:p w14:paraId="2F0CCDE3" w14:textId="77777777" w:rsidR="00827D68" w:rsidRPr="00827D68" w:rsidRDefault="00827D68" w:rsidP="00827D68"/>
    <w:tbl>
      <w:tblPr>
        <w:tblW w:w="28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2880"/>
      </w:tblGrid>
      <w:tr w:rsidR="00827D68" w:rsidRPr="00040E20" w14:paraId="612CD589" w14:textId="77777777" w:rsidTr="00827D68">
        <w:trPr>
          <w:trHeight w:val="395"/>
          <w:jc w:val="center"/>
        </w:trPr>
        <w:tc>
          <w:tcPr>
            <w:tcW w:w="5000" w:type="pct"/>
            <w:gridSpan w:val="2"/>
          </w:tcPr>
          <w:p w14:paraId="19435189" w14:textId="77777777" w:rsidR="00827D68" w:rsidRPr="00040E20" w:rsidRDefault="00827D68" w:rsidP="00A31D03">
            <w:pPr>
              <w:spacing w:after="0"/>
              <w:jc w:val="center"/>
              <w:rPr>
                <w:rFonts w:ascii="Times New Roman" w:hAnsi="Times New Roman"/>
                <w:b/>
                <w:sz w:val="24"/>
                <w:szCs w:val="24"/>
              </w:rPr>
            </w:pPr>
            <w:r w:rsidRPr="00040E20">
              <w:rPr>
                <w:rFonts w:ascii="Times New Roman" w:hAnsi="Times New Roman"/>
                <w:b/>
                <w:sz w:val="24"/>
                <w:szCs w:val="24"/>
              </w:rPr>
              <w:t>Continuous Internal Evaluation (CIE)</w:t>
            </w:r>
          </w:p>
          <w:p w14:paraId="469BC6F7" w14:textId="77777777" w:rsidR="00827D68" w:rsidRPr="00040E20" w:rsidRDefault="00827D68" w:rsidP="00A31D03">
            <w:pPr>
              <w:spacing w:after="0"/>
              <w:jc w:val="center"/>
              <w:rPr>
                <w:rFonts w:ascii="Times New Roman" w:hAnsi="Times New Roman"/>
                <w:sz w:val="24"/>
                <w:szCs w:val="24"/>
              </w:rPr>
            </w:pPr>
            <w:proofErr w:type="gramStart"/>
            <w:r w:rsidRPr="00040E20">
              <w:rPr>
                <w:rFonts w:ascii="Times New Roman" w:hAnsi="Times New Roman"/>
                <w:b/>
                <w:sz w:val="24"/>
                <w:szCs w:val="24"/>
              </w:rPr>
              <w:t>( Theory</w:t>
            </w:r>
            <w:proofErr w:type="gramEnd"/>
            <w:r w:rsidRPr="00040E20">
              <w:rPr>
                <w:rFonts w:ascii="Times New Roman" w:hAnsi="Times New Roman"/>
                <w:b/>
                <w:sz w:val="24"/>
                <w:szCs w:val="24"/>
              </w:rPr>
              <w:t xml:space="preserve"> – 100 Marks)</w:t>
            </w:r>
          </w:p>
        </w:tc>
      </w:tr>
      <w:tr w:rsidR="00827D68" w:rsidRPr="00040E20" w14:paraId="1312F06C" w14:textId="77777777" w:rsidTr="00827D68">
        <w:trPr>
          <w:trHeight w:val="395"/>
          <w:jc w:val="center"/>
        </w:trPr>
        <w:tc>
          <w:tcPr>
            <w:tcW w:w="2417" w:type="pct"/>
          </w:tcPr>
          <w:p w14:paraId="1008C084" w14:textId="77777777" w:rsidR="00827D68" w:rsidRPr="004B026D" w:rsidRDefault="00827D68" w:rsidP="00A31D03">
            <w:pPr>
              <w:spacing w:after="0"/>
              <w:jc w:val="center"/>
              <w:rPr>
                <w:rFonts w:ascii="Times New Roman" w:hAnsi="Times New Roman"/>
                <w:b/>
                <w:sz w:val="24"/>
                <w:szCs w:val="24"/>
              </w:rPr>
            </w:pPr>
            <w:r w:rsidRPr="004B026D">
              <w:rPr>
                <w:rFonts w:ascii="Times New Roman" w:hAnsi="Times New Roman"/>
                <w:b/>
                <w:sz w:val="24"/>
                <w:szCs w:val="24"/>
              </w:rPr>
              <w:t>Evaluation method</w:t>
            </w:r>
          </w:p>
        </w:tc>
        <w:tc>
          <w:tcPr>
            <w:tcW w:w="2583" w:type="pct"/>
          </w:tcPr>
          <w:p w14:paraId="3ACE2FF7" w14:textId="2734E3C3" w:rsidR="00827D68" w:rsidRPr="004B026D" w:rsidRDefault="004B026D" w:rsidP="00827D68">
            <w:pPr>
              <w:spacing w:after="0"/>
              <w:jc w:val="center"/>
              <w:rPr>
                <w:rFonts w:ascii="Times New Roman" w:hAnsi="Times New Roman"/>
                <w:b/>
                <w:sz w:val="24"/>
                <w:szCs w:val="24"/>
              </w:rPr>
            </w:pPr>
            <w:r w:rsidRPr="004B026D">
              <w:rPr>
                <w:rFonts w:ascii="Times New Roman" w:hAnsi="Times New Roman"/>
                <w:b/>
                <w:sz w:val="24"/>
                <w:szCs w:val="24"/>
              </w:rPr>
              <w:t xml:space="preserve">Marks </w:t>
            </w:r>
          </w:p>
        </w:tc>
      </w:tr>
      <w:tr w:rsidR="00827D68" w:rsidRPr="00040E20" w14:paraId="1B3B5E0C" w14:textId="77777777" w:rsidTr="00827D68">
        <w:trPr>
          <w:jc w:val="center"/>
        </w:trPr>
        <w:tc>
          <w:tcPr>
            <w:tcW w:w="2417" w:type="pct"/>
          </w:tcPr>
          <w:p w14:paraId="589E22F8"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Quiz -1</w:t>
            </w:r>
          </w:p>
        </w:tc>
        <w:tc>
          <w:tcPr>
            <w:tcW w:w="2583" w:type="pct"/>
          </w:tcPr>
          <w:p w14:paraId="45B065BA"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 xml:space="preserve">10 </w:t>
            </w:r>
          </w:p>
        </w:tc>
      </w:tr>
      <w:tr w:rsidR="00827D68" w:rsidRPr="00040E20" w14:paraId="49D3A632" w14:textId="77777777" w:rsidTr="00827D68">
        <w:trPr>
          <w:jc w:val="center"/>
        </w:trPr>
        <w:tc>
          <w:tcPr>
            <w:tcW w:w="2417" w:type="pct"/>
          </w:tcPr>
          <w:p w14:paraId="4F93C528"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Test -1</w:t>
            </w:r>
          </w:p>
        </w:tc>
        <w:tc>
          <w:tcPr>
            <w:tcW w:w="2583" w:type="pct"/>
          </w:tcPr>
          <w:p w14:paraId="72FF5E5A" w14:textId="77777777" w:rsidR="00827D68" w:rsidRPr="007D7FDA" w:rsidRDefault="00E7001F" w:rsidP="00A31D03">
            <w:pPr>
              <w:spacing w:after="0"/>
              <w:jc w:val="center"/>
              <w:rPr>
                <w:rFonts w:ascii="Times New Roman" w:hAnsi="Times New Roman"/>
                <w:sz w:val="24"/>
                <w:szCs w:val="24"/>
              </w:rPr>
            </w:pPr>
            <w:r w:rsidRPr="007D7FDA">
              <w:rPr>
                <w:rFonts w:ascii="Times New Roman" w:hAnsi="Times New Roman"/>
                <w:sz w:val="24"/>
                <w:szCs w:val="24"/>
              </w:rPr>
              <w:t>50</w:t>
            </w:r>
          </w:p>
        </w:tc>
      </w:tr>
      <w:tr w:rsidR="00827D68" w:rsidRPr="00040E20" w14:paraId="29894CE8" w14:textId="77777777" w:rsidTr="00827D68">
        <w:trPr>
          <w:jc w:val="center"/>
        </w:trPr>
        <w:tc>
          <w:tcPr>
            <w:tcW w:w="2417" w:type="pct"/>
          </w:tcPr>
          <w:p w14:paraId="579B9D9C"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Quiz -2</w:t>
            </w:r>
          </w:p>
        </w:tc>
        <w:tc>
          <w:tcPr>
            <w:tcW w:w="2583" w:type="pct"/>
          </w:tcPr>
          <w:p w14:paraId="07FA5486"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 xml:space="preserve">10 </w:t>
            </w:r>
          </w:p>
        </w:tc>
      </w:tr>
      <w:tr w:rsidR="00E7001F" w:rsidRPr="00040E20" w14:paraId="2F4E1A69" w14:textId="77777777" w:rsidTr="00827D68">
        <w:trPr>
          <w:jc w:val="center"/>
        </w:trPr>
        <w:tc>
          <w:tcPr>
            <w:tcW w:w="2417" w:type="pct"/>
          </w:tcPr>
          <w:p w14:paraId="13582AEA" w14:textId="77777777" w:rsidR="00E7001F" w:rsidRPr="007D7FDA" w:rsidRDefault="00E7001F" w:rsidP="00A31D03">
            <w:pPr>
              <w:spacing w:after="0"/>
              <w:jc w:val="center"/>
              <w:rPr>
                <w:rFonts w:ascii="Times New Roman" w:hAnsi="Times New Roman"/>
                <w:sz w:val="24"/>
                <w:szCs w:val="24"/>
              </w:rPr>
            </w:pPr>
            <w:r w:rsidRPr="007D7FDA">
              <w:rPr>
                <w:rFonts w:ascii="Times New Roman" w:hAnsi="Times New Roman"/>
                <w:sz w:val="24"/>
                <w:szCs w:val="24"/>
              </w:rPr>
              <w:t>Test-2</w:t>
            </w:r>
          </w:p>
        </w:tc>
        <w:tc>
          <w:tcPr>
            <w:tcW w:w="2583" w:type="pct"/>
          </w:tcPr>
          <w:p w14:paraId="38730330" w14:textId="77777777" w:rsidR="00E7001F" w:rsidRPr="007D7FDA" w:rsidRDefault="00E7001F" w:rsidP="00A31D03">
            <w:pPr>
              <w:spacing w:after="0"/>
              <w:jc w:val="center"/>
              <w:rPr>
                <w:rFonts w:ascii="Times New Roman" w:hAnsi="Times New Roman"/>
                <w:sz w:val="24"/>
                <w:szCs w:val="24"/>
              </w:rPr>
            </w:pPr>
            <w:r w:rsidRPr="007D7FDA">
              <w:rPr>
                <w:rFonts w:ascii="Times New Roman" w:hAnsi="Times New Roman"/>
                <w:sz w:val="24"/>
                <w:szCs w:val="24"/>
              </w:rPr>
              <w:t>50</w:t>
            </w:r>
          </w:p>
        </w:tc>
      </w:tr>
      <w:tr w:rsidR="00827D68" w:rsidRPr="00040E20" w14:paraId="07B379B3" w14:textId="77777777" w:rsidTr="00827D68">
        <w:trPr>
          <w:jc w:val="center"/>
        </w:trPr>
        <w:tc>
          <w:tcPr>
            <w:tcW w:w="2417" w:type="pct"/>
          </w:tcPr>
          <w:p w14:paraId="6257FD0B" w14:textId="3B485BBC" w:rsidR="00827D68" w:rsidRPr="007D7FDA" w:rsidRDefault="007D7FDA" w:rsidP="00A31D03">
            <w:pPr>
              <w:spacing w:after="0"/>
              <w:jc w:val="center"/>
              <w:rPr>
                <w:rFonts w:ascii="Times New Roman" w:hAnsi="Times New Roman"/>
                <w:sz w:val="24"/>
                <w:szCs w:val="24"/>
              </w:rPr>
            </w:pPr>
            <w:r>
              <w:rPr>
                <w:rFonts w:ascii="Times New Roman" w:hAnsi="Times New Roman"/>
                <w:sz w:val="24"/>
                <w:szCs w:val="24"/>
              </w:rPr>
              <w:t xml:space="preserve">Improvement </w:t>
            </w:r>
            <w:r w:rsidR="00004F6F">
              <w:rPr>
                <w:rFonts w:ascii="Times New Roman" w:hAnsi="Times New Roman"/>
                <w:sz w:val="24"/>
                <w:szCs w:val="24"/>
              </w:rPr>
              <w:t xml:space="preserve">Quiz </w:t>
            </w:r>
          </w:p>
        </w:tc>
        <w:tc>
          <w:tcPr>
            <w:tcW w:w="2583" w:type="pct"/>
          </w:tcPr>
          <w:p w14:paraId="64937319" w14:textId="77777777" w:rsidR="00827D68" w:rsidRPr="007D7FDA" w:rsidRDefault="00827D68" w:rsidP="00A31D03">
            <w:pPr>
              <w:spacing w:after="0"/>
              <w:jc w:val="center"/>
              <w:rPr>
                <w:rFonts w:ascii="Times New Roman" w:hAnsi="Times New Roman"/>
                <w:sz w:val="24"/>
                <w:szCs w:val="24"/>
              </w:rPr>
            </w:pPr>
            <w:r w:rsidRPr="007D7FDA">
              <w:rPr>
                <w:rFonts w:ascii="Times New Roman" w:hAnsi="Times New Roman"/>
                <w:sz w:val="24"/>
                <w:szCs w:val="24"/>
              </w:rPr>
              <w:t xml:space="preserve">10 </w:t>
            </w:r>
          </w:p>
        </w:tc>
      </w:tr>
      <w:tr w:rsidR="00827D68" w:rsidRPr="00040E20" w14:paraId="2DAE40F6" w14:textId="77777777" w:rsidTr="00827D68">
        <w:trPr>
          <w:jc w:val="center"/>
        </w:trPr>
        <w:tc>
          <w:tcPr>
            <w:tcW w:w="2417" w:type="pct"/>
          </w:tcPr>
          <w:p w14:paraId="0B5085EC" w14:textId="17ED4DE1" w:rsidR="00827D68" w:rsidRPr="007D7FDA" w:rsidRDefault="007D7FDA" w:rsidP="00A31D03">
            <w:pPr>
              <w:spacing w:after="0"/>
              <w:jc w:val="center"/>
              <w:rPr>
                <w:rFonts w:ascii="Times New Roman" w:hAnsi="Times New Roman"/>
                <w:sz w:val="24"/>
                <w:szCs w:val="24"/>
              </w:rPr>
            </w:pPr>
            <w:r>
              <w:rPr>
                <w:rFonts w:ascii="Times New Roman" w:hAnsi="Times New Roman"/>
                <w:sz w:val="24"/>
                <w:szCs w:val="24"/>
              </w:rPr>
              <w:t xml:space="preserve">Improvement </w:t>
            </w:r>
            <w:r w:rsidR="00004F6F">
              <w:rPr>
                <w:rFonts w:ascii="Times New Roman" w:hAnsi="Times New Roman"/>
                <w:sz w:val="24"/>
                <w:szCs w:val="24"/>
              </w:rPr>
              <w:t xml:space="preserve">Test </w:t>
            </w:r>
          </w:p>
        </w:tc>
        <w:tc>
          <w:tcPr>
            <w:tcW w:w="2583" w:type="pct"/>
          </w:tcPr>
          <w:p w14:paraId="2B2E638F" w14:textId="77777777" w:rsidR="00827D68" w:rsidRPr="007D7FDA" w:rsidRDefault="00E7001F" w:rsidP="00A31D03">
            <w:pPr>
              <w:spacing w:after="0"/>
              <w:jc w:val="center"/>
              <w:rPr>
                <w:rFonts w:ascii="Times New Roman" w:hAnsi="Times New Roman"/>
                <w:sz w:val="24"/>
                <w:szCs w:val="24"/>
              </w:rPr>
            </w:pPr>
            <w:r w:rsidRPr="007D7FDA">
              <w:rPr>
                <w:rFonts w:ascii="Times New Roman" w:hAnsi="Times New Roman"/>
                <w:sz w:val="24"/>
                <w:szCs w:val="24"/>
              </w:rPr>
              <w:t>50</w:t>
            </w:r>
          </w:p>
        </w:tc>
      </w:tr>
      <w:tr w:rsidR="00827D68" w:rsidRPr="00040E20" w14:paraId="73C55B6C" w14:textId="77777777" w:rsidTr="00827D68">
        <w:trPr>
          <w:jc w:val="center"/>
        </w:trPr>
        <w:tc>
          <w:tcPr>
            <w:tcW w:w="2417" w:type="pct"/>
            <w:vAlign w:val="center"/>
          </w:tcPr>
          <w:p w14:paraId="10FEF94F" w14:textId="32E96970" w:rsidR="00827D68" w:rsidRPr="007D7FDA" w:rsidRDefault="00FC0922" w:rsidP="00A31D03">
            <w:pPr>
              <w:spacing w:after="0"/>
              <w:jc w:val="center"/>
              <w:rPr>
                <w:rFonts w:ascii="Times New Roman" w:hAnsi="Times New Roman"/>
                <w:sz w:val="24"/>
                <w:szCs w:val="24"/>
              </w:rPr>
            </w:pPr>
            <w:r w:rsidRPr="007D7FDA">
              <w:rPr>
                <w:rFonts w:ascii="Times New Roman" w:hAnsi="Times New Roman"/>
                <w:sz w:val="24"/>
                <w:szCs w:val="24"/>
              </w:rPr>
              <w:t>EL</w:t>
            </w:r>
          </w:p>
        </w:tc>
        <w:tc>
          <w:tcPr>
            <w:tcW w:w="2583" w:type="pct"/>
            <w:vAlign w:val="center"/>
          </w:tcPr>
          <w:p w14:paraId="20AEFA4F" w14:textId="4E224171" w:rsidR="00827D68" w:rsidRPr="004B026D" w:rsidRDefault="007D7FDA" w:rsidP="00A31D03">
            <w:pPr>
              <w:spacing w:after="0"/>
              <w:jc w:val="center"/>
              <w:rPr>
                <w:rFonts w:ascii="Times New Roman" w:hAnsi="Times New Roman"/>
                <w:b/>
                <w:sz w:val="24"/>
                <w:szCs w:val="24"/>
              </w:rPr>
            </w:pPr>
            <w:r w:rsidRPr="004B026D">
              <w:rPr>
                <w:rFonts w:ascii="Times New Roman" w:hAnsi="Times New Roman"/>
                <w:b/>
                <w:sz w:val="24"/>
                <w:szCs w:val="24"/>
              </w:rPr>
              <w:t>4</w:t>
            </w:r>
            <w:r w:rsidR="00EB4335" w:rsidRPr="004B026D">
              <w:rPr>
                <w:rFonts w:ascii="Times New Roman" w:hAnsi="Times New Roman"/>
                <w:b/>
                <w:sz w:val="24"/>
                <w:szCs w:val="24"/>
              </w:rPr>
              <w:t>0</w:t>
            </w:r>
          </w:p>
        </w:tc>
      </w:tr>
      <w:tr w:rsidR="007D7FDA" w:rsidRPr="00040E20" w14:paraId="13E45EFA" w14:textId="77777777" w:rsidTr="00827D68">
        <w:trPr>
          <w:jc w:val="center"/>
        </w:trPr>
        <w:tc>
          <w:tcPr>
            <w:tcW w:w="2417" w:type="pct"/>
            <w:vAlign w:val="center"/>
          </w:tcPr>
          <w:p w14:paraId="57B27125" w14:textId="3D64120C" w:rsidR="007D7FDA" w:rsidRPr="007D7FDA" w:rsidRDefault="007D7FDA" w:rsidP="00A31D03">
            <w:pPr>
              <w:spacing w:after="0"/>
              <w:jc w:val="center"/>
              <w:rPr>
                <w:rFonts w:ascii="Times New Roman" w:hAnsi="Times New Roman"/>
                <w:b/>
                <w:sz w:val="24"/>
                <w:szCs w:val="24"/>
              </w:rPr>
            </w:pPr>
            <w:r>
              <w:rPr>
                <w:rFonts w:ascii="Times New Roman" w:hAnsi="Times New Roman"/>
                <w:b/>
                <w:sz w:val="24"/>
                <w:szCs w:val="24"/>
              </w:rPr>
              <w:t>Total Quiz</w:t>
            </w:r>
          </w:p>
        </w:tc>
        <w:tc>
          <w:tcPr>
            <w:tcW w:w="2583" w:type="pct"/>
            <w:vAlign w:val="center"/>
          </w:tcPr>
          <w:p w14:paraId="73AB7640" w14:textId="1FE99A90" w:rsidR="007D7FDA" w:rsidRPr="007D7FDA" w:rsidRDefault="007D7FDA" w:rsidP="00A31D03">
            <w:pPr>
              <w:spacing w:after="0"/>
              <w:jc w:val="center"/>
              <w:rPr>
                <w:rFonts w:ascii="Times New Roman" w:hAnsi="Times New Roman"/>
                <w:b/>
                <w:sz w:val="24"/>
                <w:szCs w:val="24"/>
              </w:rPr>
            </w:pPr>
            <w:r>
              <w:rPr>
                <w:rFonts w:ascii="Times New Roman" w:hAnsi="Times New Roman"/>
                <w:b/>
                <w:sz w:val="24"/>
                <w:szCs w:val="24"/>
              </w:rPr>
              <w:t>20</w:t>
            </w:r>
          </w:p>
        </w:tc>
      </w:tr>
      <w:tr w:rsidR="007D7FDA" w:rsidRPr="00040E20" w14:paraId="63DB9AFF" w14:textId="77777777" w:rsidTr="00827D68">
        <w:trPr>
          <w:jc w:val="center"/>
        </w:trPr>
        <w:tc>
          <w:tcPr>
            <w:tcW w:w="2417" w:type="pct"/>
            <w:vAlign w:val="center"/>
          </w:tcPr>
          <w:p w14:paraId="2770E48C" w14:textId="5EB7DECC" w:rsidR="007D7FDA" w:rsidRPr="007D7FDA" w:rsidRDefault="007D7FDA" w:rsidP="00A31D03">
            <w:pPr>
              <w:spacing w:after="0"/>
              <w:jc w:val="center"/>
              <w:rPr>
                <w:rFonts w:ascii="Times New Roman" w:hAnsi="Times New Roman"/>
                <w:b/>
                <w:sz w:val="24"/>
                <w:szCs w:val="24"/>
              </w:rPr>
            </w:pPr>
            <w:r>
              <w:rPr>
                <w:rFonts w:ascii="Times New Roman" w:hAnsi="Times New Roman"/>
                <w:b/>
                <w:sz w:val="24"/>
                <w:szCs w:val="24"/>
              </w:rPr>
              <w:t>Total Test</w:t>
            </w:r>
          </w:p>
        </w:tc>
        <w:tc>
          <w:tcPr>
            <w:tcW w:w="2583" w:type="pct"/>
            <w:vAlign w:val="center"/>
          </w:tcPr>
          <w:p w14:paraId="30FC8DE0" w14:textId="2B3367EB" w:rsidR="007D7FDA" w:rsidRPr="007D7FDA" w:rsidRDefault="007D7FDA" w:rsidP="00A31D03">
            <w:pPr>
              <w:spacing w:after="0"/>
              <w:jc w:val="center"/>
              <w:rPr>
                <w:rFonts w:ascii="Times New Roman" w:hAnsi="Times New Roman"/>
                <w:b/>
                <w:sz w:val="24"/>
                <w:szCs w:val="24"/>
              </w:rPr>
            </w:pPr>
            <w:r>
              <w:rPr>
                <w:rFonts w:ascii="Times New Roman" w:hAnsi="Times New Roman"/>
                <w:b/>
                <w:sz w:val="24"/>
                <w:szCs w:val="24"/>
              </w:rPr>
              <w:t>40</w:t>
            </w:r>
          </w:p>
        </w:tc>
      </w:tr>
      <w:tr w:rsidR="00827D68" w:rsidRPr="00040E20" w14:paraId="3D270E87" w14:textId="77777777" w:rsidTr="00827D68">
        <w:trPr>
          <w:jc w:val="center"/>
        </w:trPr>
        <w:tc>
          <w:tcPr>
            <w:tcW w:w="2417" w:type="pct"/>
            <w:vAlign w:val="center"/>
          </w:tcPr>
          <w:p w14:paraId="75513D4F" w14:textId="77777777" w:rsidR="00827D68" w:rsidRPr="007D7FDA" w:rsidRDefault="00827D68" w:rsidP="00A31D03">
            <w:pPr>
              <w:spacing w:after="0"/>
              <w:jc w:val="center"/>
              <w:rPr>
                <w:rFonts w:ascii="Times New Roman" w:hAnsi="Times New Roman"/>
                <w:b/>
                <w:sz w:val="24"/>
                <w:szCs w:val="24"/>
              </w:rPr>
            </w:pPr>
            <w:r w:rsidRPr="007D7FDA">
              <w:rPr>
                <w:rFonts w:ascii="Times New Roman" w:hAnsi="Times New Roman"/>
                <w:b/>
                <w:sz w:val="24"/>
                <w:szCs w:val="24"/>
              </w:rPr>
              <w:t>Total</w:t>
            </w:r>
            <w:r w:rsidR="00B31B01" w:rsidRPr="007D7FDA">
              <w:rPr>
                <w:rFonts w:ascii="Times New Roman" w:hAnsi="Times New Roman"/>
                <w:b/>
                <w:sz w:val="24"/>
                <w:szCs w:val="24"/>
              </w:rPr>
              <w:t xml:space="preserve"> – theory</w:t>
            </w:r>
          </w:p>
        </w:tc>
        <w:tc>
          <w:tcPr>
            <w:tcW w:w="2583" w:type="pct"/>
            <w:vAlign w:val="center"/>
          </w:tcPr>
          <w:p w14:paraId="48AA024D" w14:textId="4D769C9B" w:rsidR="00827D68" w:rsidRPr="007D7FDA" w:rsidRDefault="00827D68" w:rsidP="007D7FDA">
            <w:pPr>
              <w:spacing w:after="0"/>
              <w:jc w:val="center"/>
              <w:rPr>
                <w:rFonts w:ascii="Times New Roman" w:hAnsi="Times New Roman"/>
                <w:b/>
                <w:sz w:val="24"/>
                <w:szCs w:val="24"/>
              </w:rPr>
            </w:pPr>
            <w:r w:rsidRPr="007D7FDA">
              <w:rPr>
                <w:rFonts w:ascii="Times New Roman" w:hAnsi="Times New Roman"/>
                <w:b/>
                <w:sz w:val="24"/>
                <w:szCs w:val="24"/>
              </w:rPr>
              <w:t>100</w:t>
            </w:r>
            <w:r w:rsidR="00E7001F" w:rsidRPr="007D7FDA">
              <w:rPr>
                <w:rFonts w:ascii="Times New Roman" w:hAnsi="Times New Roman"/>
                <w:b/>
                <w:sz w:val="24"/>
                <w:szCs w:val="24"/>
              </w:rPr>
              <w:t xml:space="preserve"> </w:t>
            </w:r>
            <w:r w:rsidR="007D7FDA">
              <w:rPr>
                <w:rFonts w:ascii="Times New Roman" w:hAnsi="Times New Roman"/>
                <w:b/>
                <w:sz w:val="24"/>
                <w:szCs w:val="24"/>
              </w:rPr>
              <w:t>(20+40+</w:t>
            </w:r>
            <w:r w:rsidR="003344EB">
              <w:rPr>
                <w:rFonts w:ascii="Times New Roman" w:hAnsi="Times New Roman"/>
                <w:b/>
                <w:sz w:val="24"/>
                <w:szCs w:val="24"/>
              </w:rPr>
              <w:t>40)</w:t>
            </w:r>
          </w:p>
        </w:tc>
      </w:tr>
    </w:tbl>
    <w:p w14:paraId="28A1237E" w14:textId="05040C7F" w:rsidR="00827D68" w:rsidRPr="00BF6258" w:rsidRDefault="00011F61" w:rsidP="00827D68">
      <w:pPr>
        <w:spacing w:after="0"/>
        <w:rPr>
          <w:rFonts w:ascii="Times New Roman" w:hAnsi="Times New Roman"/>
          <w:b/>
          <w:sz w:val="24"/>
        </w:rPr>
      </w:pPr>
      <w:r>
        <w:rPr>
          <w:rFonts w:ascii="Times New Roman" w:hAnsi="Times New Roman"/>
          <w:b/>
          <w:sz w:val="24"/>
        </w:rPr>
        <w:lastRenderedPageBreak/>
        <w:br/>
      </w:r>
      <w:r w:rsidR="00827D68" w:rsidRPr="00BF6258">
        <w:rPr>
          <w:rFonts w:ascii="Times New Roman" w:hAnsi="Times New Roman"/>
          <w:b/>
          <w:sz w:val="24"/>
        </w:rPr>
        <w:t xml:space="preserve">Experiential Learning </w:t>
      </w:r>
      <w:r w:rsidR="00FC0922" w:rsidRPr="00BF6258">
        <w:rPr>
          <w:rFonts w:ascii="Times New Roman" w:hAnsi="Times New Roman"/>
          <w:b/>
          <w:sz w:val="24"/>
        </w:rPr>
        <w:t>Details</w:t>
      </w:r>
    </w:p>
    <w:p w14:paraId="08CBB1DF" w14:textId="3413297F" w:rsidR="00157451" w:rsidRDefault="00157451" w:rsidP="00157451">
      <w:pPr>
        <w:pStyle w:val="ListParagraph"/>
        <w:suppressAutoHyphens w:val="0"/>
        <w:spacing w:before="0" w:after="0"/>
        <w:ind w:left="1440"/>
        <w:contextualSpacing/>
      </w:pPr>
    </w:p>
    <w:p w14:paraId="5B029875" w14:textId="34A21EE1" w:rsidR="00011F61" w:rsidRPr="00F70EDD" w:rsidRDefault="00F70EDD" w:rsidP="00011F61">
      <w:pPr>
        <w:autoSpaceDE w:val="0"/>
        <w:autoSpaceDN w:val="0"/>
        <w:adjustRightInd w:val="0"/>
        <w:rPr>
          <w:rFonts w:ascii="Times New Roman" w:hAnsi="Times New Roman"/>
          <w:sz w:val="24"/>
          <w:szCs w:val="24"/>
        </w:rPr>
      </w:pPr>
      <w:r w:rsidRPr="00F70EDD">
        <w:rPr>
          <w:rFonts w:ascii="Times New Roman" w:hAnsi="Times New Roman"/>
          <w:sz w:val="24"/>
          <w:szCs w:val="24"/>
        </w:rPr>
        <w:t xml:space="preserve">Students should </w:t>
      </w:r>
      <w:r w:rsidR="00011F61" w:rsidRPr="00F70EDD">
        <w:rPr>
          <w:rFonts w:ascii="Times New Roman" w:hAnsi="Times New Roman"/>
          <w:sz w:val="24"/>
          <w:szCs w:val="24"/>
        </w:rPr>
        <w:t xml:space="preserve">develop a Machine Learning model on the problem statements chosen from   Agriculture, Health Care, Manufacturing, and Process Control/Automation Domains related to Indian Scenarios. </w:t>
      </w:r>
    </w:p>
    <w:p w14:paraId="0D9FB240" w14:textId="77777777" w:rsidR="00011F61" w:rsidRPr="00F70EDD" w:rsidRDefault="00011F61" w:rsidP="00011F61">
      <w:pPr>
        <w:pStyle w:val="ListParagraph"/>
        <w:numPr>
          <w:ilvl w:val="0"/>
          <w:numId w:val="20"/>
        </w:numPr>
        <w:suppressAutoHyphens w:val="0"/>
        <w:autoSpaceDE w:val="0"/>
        <w:autoSpaceDN w:val="0"/>
        <w:adjustRightInd w:val="0"/>
        <w:spacing w:before="0" w:after="0"/>
        <w:contextualSpacing/>
        <w:jc w:val="left"/>
        <w:rPr>
          <w:rFonts w:ascii="Times New Roman" w:hAnsi="Times New Roman" w:cs="Arial"/>
          <w:sz w:val="24"/>
          <w:szCs w:val="24"/>
        </w:rPr>
      </w:pPr>
      <w:r w:rsidRPr="00F70EDD">
        <w:rPr>
          <w:rFonts w:ascii="Times New Roman" w:hAnsi="Times New Roman" w:cs="Arial"/>
          <w:sz w:val="24"/>
          <w:szCs w:val="24"/>
        </w:rPr>
        <w:t>The data collected should be cleansed and pre-processed.</w:t>
      </w:r>
    </w:p>
    <w:p w14:paraId="4285EA63" w14:textId="77777777" w:rsidR="00011F61" w:rsidRPr="00F70EDD" w:rsidRDefault="00011F61" w:rsidP="00011F61">
      <w:pPr>
        <w:pStyle w:val="ListParagraph"/>
        <w:numPr>
          <w:ilvl w:val="0"/>
          <w:numId w:val="20"/>
        </w:numPr>
        <w:suppressAutoHyphens w:val="0"/>
        <w:autoSpaceDE w:val="0"/>
        <w:autoSpaceDN w:val="0"/>
        <w:adjustRightInd w:val="0"/>
        <w:spacing w:before="0" w:after="0"/>
        <w:contextualSpacing/>
        <w:jc w:val="left"/>
        <w:rPr>
          <w:rFonts w:ascii="Times New Roman" w:hAnsi="Times New Roman" w:cs="Arial"/>
          <w:sz w:val="24"/>
          <w:szCs w:val="24"/>
        </w:rPr>
      </w:pPr>
      <w:r w:rsidRPr="00F70EDD">
        <w:rPr>
          <w:rFonts w:ascii="Times New Roman" w:hAnsi="Times New Roman" w:cs="Arial"/>
          <w:sz w:val="24"/>
          <w:szCs w:val="24"/>
        </w:rPr>
        <w:t xml:space="preserve">The complete EDA process </w:t>
      </w:r>
      <w:proofErr w:type="gramStart"/>
      <w:r w:rsidRPr="00F70EDD">
        <w:rPr>
          <w:rFonts w:ascii="Times New Roman" w:hAnsi="Times New Roman" w:cs="Arial"/>
          <w:sz w:val="24"/>
          <w:szCs w:val="24"/>
        </w:rPr>
        <w:t>has to</w:t>
      </w:r>
      <w:proofErr w:type="gramEnd"/>
      <w:r w:rsidRPr="00F70EDD">
        <w:rPr>
          <w:rFonts w:ascii="Times New Roman" w:hAnsi="Times New Roman" w:cs="Arial"/>
          <w:sz w:val="24"/>
          <w:szCs w:val="24"/>
        </w:rPr>
        <w:t xml:space="preserve"> be demonstrated</w:t>
      </w:r>
    </w:p>
    <w:p w14:paraId="267DA717" w14:textId="77777777" w:rsidR="00011F61" w:rsidRPr="00F70EDD" w:rsidRDefault="00011F61" w:rsidP="00011F61">
      <w:pPr>
        <w:pStyle w:val="ListParagraph"/>
        <w:numPr>
          <w:ilvl w:val="0"/>
          <w:numId w:val="20"/>
        </w:numPr>
        <w:suppressAutoHyphens w:val="0"/>
        <w:autoSpaceDE w:val="0"/>
        <w:autoSpaceDN w:val="0"/>
        <w:adjustRightInd w:val="0"/>
        <w:spacing w:before="0" w:after="0"/>
        <w:contextualSpacing/>
        <w:jc w:val="left"/>
        <w:rPr>
          <w:rFonts w:ascii="Times New Roman" w:hAnsi="Times New Roman" w:cs="Arial"/>
          <w:sz w:val="24"/>
          <w:szCs w:val="24"/>
        </w:rPr>
      </w:pPr>
      <w:r w:rsidRPr="00F70EDD">
        <w:rPr>
          <w:rFonts w:ascii="Times New Roman" w:hAnsi="Times New Roman" w:cs="Arial"/>
          <w:sz w:val="24"/>
          <w:szCs w:val="24"/>
        </w:rPr>
        <w:t>Selection of the suitable algorithms and model-building</w:t>
      </w:r>
    </w:p>
    <w:p w14:paraId="3D7FF000" w14:textId="77777777" w:rsidR="00011F61" w:rsidRPr="00F70EDD" w:rsidRDefault="00011F61" w:rsidP="00011F61">
      <w:pPr>
        <w:pStyle w:val="ListParagraph"/>
        <w:numPr>
          <w:ilvl w:val="0"/>
          <w:numId w:val="20"/>
        </w:numPr>
        <w:suppressAutoHyphens w:val="0"/>
        <w:autoSpaceDE w:val="0"/>
        <w:autoSpaceDN w:val="0"/>
        <w:adjustRightInd w:val="0"/>
        <w:spacing w:before="0" w:after="0"/>
        <w:contextualSpacing/>
        <w:jc w:val="left"/>
        <w:rPr>
          <w:rFonts w:ascii="Times New Roman" w:hAnsi="Times New Roman" w:cs="Arial"/>
          <w:sz w:val="24"/>
          <w:szCs w:val="24"/>
        </w:rPr>
      </w:pPr>
      <w:r w:rsidRPr="00F70EDD">
        <w:rPr>
          <w:rFonts w:ascii="Times New Roman" w:hAnsi="Times New Roman" w:cs="Arial"/>
          <w:sz w:val="24"/>
          <w:szCs w:val="24"/>
        </w:rPr>
        <w:t xml:space="preserve">Model evaluation </w:t>
      </w:r>
      <w:proofErr w:type="gramStart"/>
      <w:r w:rsidRPr="00F70EDD">
        <w:rPr>
          <w:rFonts w:ascii="Times New Roman" w:hAnsi="Times New Roman" w:cs="Arial"/>
          <w:sz w:val="24"/>
          <w:szCs w:val="24"/>
        </w:rPr>
        <w:t>has to</w:t>
      </w:r>
      <w:proofErr w:type="gramEnd"/>
      <w:r w:rsidRPr="00F70EDD">
        <w:rPr>
          <w:rFonts w:ascii="Times New Roman" w:hAnsi="Times New Roman" w:cs="Arial"/>
          <w:sz w:val="24"/>
          <w:szCs w:val="24"/>
        </w:rPr>
        <w:t xml:space="preserve"> be carried out by selecting the proper metrics</w:t>
      </w:r>
    </w:p>
    <w:p w14:paraId="7D733651" w14:textId="74B7F1D2" w:rsidR="00011F61" w:rsidRDefault="00011F61" w:rsidP="00F70EDD">
      <w:pPr>
        <w:pStyle w:val="ListParagraph"/>
        <w:numPr>
          <w:ilvl w:val="0"/>
          <w:numId w:val="20"/>
        </w:numPr>
        <w:suppressAutoHyphens w:val="0"/>
        <w:spacing w:before="0" w:after="0"/>
        <w:contextualSpacing/>
        <w:rPr>
          <w:rFonts w:ascii="Times New Roman" w:hAnsi="Times New Roman" w:cs="Arial"/>
          <w:sz w:val="24"/>
          <w:szCs w:val="24"/>
        </w:rPr>
      </w:pPr>
      <w:r w:rsidRPr="00F70EDD">
        <w:rPr>
          <w:rFonts w:ascii="Times New Roman" w:hAnsi="Times New Roman" w:cs="Arial"/>
          <w:sz w:val="24"/>
          <w:szCs w:val="24"/>
        </w:rPr>
        <w:t xml:space="preserve">Prediction/classification results </w:t>
      </w:r>
      <w:proofErr w:type="gramStart"/>
      <w:r w:rsidRPr="00F70EDD">
        <w:rPr>
          <w:rFonts w:ascii="Times New Roman" w:hAnsi="Times New Roman" w:cs="Arial"/>
          <w:sz w:val="24"/>
          <w:szCs w:val="24"/>
        </w:rPr>
        <w:t>have to</w:t>
      </w:r>
      <w:proofErr w:type="gramEnd"/>
      <w:r w:rsidRPr="00F70EDD">
        <w:rPr>
          <w:rFonts w:ascii="Times New Roman" w:hAnsi="Times New Roman" w:cs="Arial"/>
          <w:sz w:val="24"/>
          <w:szCs w:val="24"/>
        </w:rPr>
        <w:t xml:space="preserve"> be obtained and should be demonstrated through visualizations</w:t>
      </w:r>
      <w:r w:rsidR="00351222">
        <w:rPr>
          <w:rFonts w:ascii="Times New Roman" w:hAnsi="Times New Roman" w:cs="Arial"/>
          <w:sz w:val="24"/>
          <w:szCs w:val="24"/>
        </w:rPr>
        <w:t xml:space="preserve"> and GUI</w:t>
      </w:r>
    </w:p>
    <w:p w14:paraId="0F3691BF" w14:textId="77777777" w:rsidR="005C00D5" w:rsidRPr="00F70EDD" w:rsidRDefault="005C00D5" w:rsidP="005C00D5">
      <w:pPr>
        <w:pStyle w:val="ListParagraph"/>
        <w:suppressAutoHyphens w:val="0"/>
        <w:spacing w:before="0" w:after="0"/>
        <w:contextualSpacing/>
        <w:rPr>
          <w:rFonts w:ascii="Times New Roman" w:hAnsi="Times New Roman" w:cs="Arial"/>
          <w:sz w:val="24"/>
          <w:szCs w:val="24"/>
        </w:rPr>
      </w:pPr>
    </w:p>
    <w:tbl>
      <w:tblPr>
        <w:tblW w:w="418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19"/>
        <w:gridCol w:w="576"/>
      </w:tblGrid>
      <w:tr w:rsidR="00827D68" w:rsidRPr="00040E20" w14:paraId="05E57755" w14:textId="77777777" w:rsidTr="00827D68">
        <w:trPr>
          <w:trHeight w:val="395"/>
          <w:jc w:val="center"/>
        </w:trPr>
        <w:tc>
          <w:tcPr>
            <w:tcW w:w="5000" w:type="pct"/>
            <w:gridSpan w:val="2"/>
          </w:tcPr>
          <w:p w14:paraId="7C1327A9" w14:textId="3D5FD161" w:rsidR="00827D68" w:rsidRPr="00040E20" w:rsidRDefault="00FC0922" w:rsidP="00827D68">
            <w:pPr>
              <w:spacing w:after="0"/>
              <w:jc w:val="center"/>
              <w:rPr>
                <w:rFonts w:ascii="Times New Roman" w:hAnsi="Times New Roman"/>
                <w:b/>
                <w:sz w:val="24"/>
                <w:szCs w:val="24"/>
              </w:rPr>
            </w:pPr>
            <w:r>
              <w:rPr>
                <w:rFonts w:ascii="Times New Roman" w:hAnsi="Times New Roman"/>
                <w:sz w:val="24"/>
                <w:szCs w:val="24"/>
              </w:rPr>
              <w:br w:type="page"/>
            </w:r>
            <w:r w:rsidR="00827D68" w:rsidRPr="00040E20">
              <w:rPr>
                <w:rFonts w:ascii="Times New Roman" w:hAnsi="Times New Roman"/>
                <w:b/>
                <w:sz w:val="24"/>
                <w:szCs w:val="24"/>
              </w:rPr>
              <w:t>Semester End Evaluation</w:t>
            </w:r>
            <w:r w:rsidR="00827D68">
              <w:rPr>
                <w:rFonts w:ascii="Times New Roman" w:hAnsi="Times New Roman"/>
                <w:b/>
                <w:sz w:val="24"/>
                <w:szCs w:val="24"/>
              </w:rPr>
              <w:t xml:space="preserve"> </w:t>
            </w:r>
            <w:r w:rsidR="00827D68" w:rsidRPr="00040E20">
              <w:rPr>
                <w:rFonts w:ascii="Times New Roman" w:hAnsi="Times New Roman"/>
                <w:b/>
                <w:sz w:val="24"/>
                <w:szCs w:val="24"/>
              </w:rPr>
              <w:t>Theory (100)</w:t>
            </w:r>
          </w:p>
        </w:tc>
      </w:tr>
      <w:tr w:rsidR="00827D68" w:rsidRPr="00040E20" w14:paraId="41E73E39" w14:textId="77777777" w:rsidTr="00827D68">
        <w:trPr>
          <w:jc w:val="center"/>
        </w:trPr>
        <w:tc>
          <w:tcPr>
            <w:tcW w:w="4644" w:type="pct"/>
          </w:tcPr>
          <w:p w14:paraId="4F1FB1F3" w14:textId="77777777" w:rsidR="00827D68" w:rsidRPr="005D1759" w:rsidRDefault="00827D68" w:rsidP="00A31D03">
            <w:pPr>
              <w:spacing w:after="0"/>
              <w:jc w:val="center"/>
              <w:rPr>
                <w:rFonts w:ascii="Times New Roman" w:hAnsi="Times New Roman"/>
                <w:b/>
                <w:sz w:val="24"/>
                <w:szCs w:val="24"/>
              </w:rPr>
            </w:pPr>
            <w:r w:rsidRPr="005D1759">
              <w:rPr>
                <w:rFonts w:ascii="Times New Roman" w:hAnsi="Times New Roman"/>
                <w:b/>
                <w:sz w:val="24"/>
                <w:szCs w:val="24"/>
              </w:rPr>
              <w:t>Part- –A</w:t>
            </w:r>
          </w:p>
          <w:p w14:paraId="0DFA885A" w14:textId="77777777" w:rsidR="00827D68" w:rsidRPr="005D1759" w:rsidRDefault="00827D68" w:rsidP="00A31D03">
            <w:pPr>
              <w:spacing w:after="0"/>
              <w:rPr>
                <w:rFonts w:ascii="Times New Roman" w:hAnsi="Times New Roman"/>
                <w:sz w:val="24"/>
                <w:szCs w:val="24"/>
              </w:rPr>
            </w:pPr>
            <w:r w:rsidRPr="005D1759">
              <w:rPr>
                <w:rFonts w:ascii="Times New Roman" w:hAnsi="Times New Roman"/>
                <w:b/>
                <w:sz w:val="24"/>
                <w:szCs w:val="24"/>
              </w:rPr>
              <w:t>Objective type questions</w:t>
            </w:r>
          </w:p>
        </w:tc>
        <w:tc>
          <w:tcPr>
            <w:tcW w:w="356" w:type="pct"/>
            <w:vAlign w:val="center"/>
          </w:tcPr>
          <w:p w14:paraId="5F4DACB3" w14:textId="77777777" w:rsidR="00827D68" w:rsidRPr="005D1759" w:rsidRDefault="00827D68" w:rsidP="00A31D03">
            <w:pPr>
              <w:spacing w:after="0"/>
              <w:jc w:val="center"/>
              <w:rPr>
                <w:rFonts w:ascii="Times New Roman" w:hAnsi="Times New Roman"/>
                <w:b/>
                <w:sz w:val="24"/>
                <w:szCs w:val="24"/>
              </w:rPr>
            </w:pPr>
            <w:r w:rsidRPr="005D1759">
              <w:rPr>
                <w:rFonts w:ascii="Times New Roman" w:hAnsi="Times New Roman"/>
                <w:b/>
                <w:sz w:val="24"/>
                <w:szCs w:val="24"/>
              </w:rPr>
              <w:t>20</w:t>
            </w:r>
          </w:p>
        </w:tc>
      </w:tr>
      <w:tr w:rsidR="00827D68" w:rsidRPr="00040E20" w14:paraId="47B336B2" w14:textId="77777777" w:rsidTr="00827D68">
        <w:trPr>
          <w:trHeight w:val="276"/>
          <w:jc w:val="center"/>
        </w:trPr>
        <w:tc>
          <w:tcPr>
            <w:tcW w:w="4644" w:type="pct"/>
            <w:vMerge w:val="restart"/>
          </w:tcPr>
          <w:p w14:paraId="5F4AD976" w14:textId="77777777" w:rsidR="00827D68" w:rsidRPr="005D1759" w:rsidRDefault="00827D68" w:rsidP="00A31D03">
            <w:pPr>
              <w:spacing w:after="0"/>
              <w:jc w:val="center"/>
              <w:rPr>
                <w:rFonts w:ascii="Times New Roman" w:hAnsi="Times New Roman"/>
                <w:b/>
                <w:sz w:val="24"/>
                <w:szCs w:val="24"/>
              </w:rPr>
            </w:pPr>
            <w:r w:rsidRPr="005D1759">
              <w:rPr>
                <w:rFonts w:ascii="Times New Roman" w:hAnsi="Times New Roman"/>
                <w:b/>
                <w:sz w:val="24"/>
                <w:szCs w:val="24"/>
              </w:rPr>
              <w:t>Part –B</w:t>
            </w:r>
          </w:p>
          <w:p w14:paraId="55856C04" w14:textId="77777777" w:rsidR="00827D68" w:rsidRPr="005D1759" w:rsidRDefault="00827D68" w:rsidP="00A31D03">
            <w:pPr>
              <w:spacing w:after="0"/>
              <w:rPr>
                <w:rFonts w:ascii="Times New Roman" w:hAnsi="Times New Roman"/>
                <w:sz w:val="24"/>
                <w:szCs w:val="24"/>
              </w:rPr>
            </w:pPr>
            <w:r w:rsidRPr="005D1759">
              <w:rPr>
                <w:rFonts w:ascii="Times New Roman" w:hAnsi="Times New Roman"/>
                <w:sz w:val="24"/>
                <w:szCs w:val="24"/>
              </w:rPr>
              <w:t xml:space="preserve">There should be five questions from five units. Each question should be for maximum of 16 Marks. </w:t>
            </w:r>
          </w:p>
          <w:p w14:paraId="7A8DC1B9" w14:textId="77777777" w:rsidR="00827D68" w:rsidRPr="005D1759" w:rsidRDefault="00827D68" w:rsidP="00A31D03">
            <w:pPr>
              <w:spacing w:after="0"/>
              <w:rPr>
                <w:rFonts w:ascii="Times New Roman" w:hAnsi="Times New Roman"/>
                <w:sz w:val="24"/>
                <w:szCs w:val="24"/>
              </w:rPr>
            </w:pPr>
          </w:p>
          <w:p w14:paraId="65F3E744" w14:textId="1B72F387" w:rsidR="005D1759" w:rsidRDefault="00827D68" w:rsidP="00A31D03">
            <w:pPr>
              <w:spacing w:after="0"/>
              <w:rPr>
                <w:rFonts w:ascii="Times New Roman" w:hAnsi="Times New Roman"/>
                <w:sz w:val="24"/>
                <w:szCs w:val="24"/>
              </w:rPr>
            </w:pPr>
            <w:r w:rsidRPr="005D1759">
              <w:rPr>
                <w:rFonts w:ascii="Times New Roman" w:hAnsi="Times New Roman"/>
                <w:sz w:val="24"/>
                <w:szCs w:val="24"/>
              </w:rPr>
              <w:t xml:space="preserve">The </w:t>
            </w:r>
            <w:r w:rsidRPr="005D1759">
              <w:rPr>
                <w:rFonts w:ascii="Times New Roman" w:hAnsi="Times New Roman"/>
                <w:b/>
                <w:sz w:val="24"/>
                <w:szCs w:val="24"/>
              </w:rPr>
              <w:t>UNIT-1</w:t>
            </w:r>
            <w:r w:rsidR="005D1759">
              <w:rPr>
                <w:rFonts w:ascii="Times New Roman" w:hAnsi="Times New Roman"/>
                <w:sz w:val="24"/>
                <w:szCs w:val="24"/>
              </w:rPr>
              <w:t xml:space="preserve"> is compulsory</w:t>
            </w:r>
          </w:p>
          <w:p w14:paraId="23F54122" w14:textId="77777777" w:rsidR="005D1759" w:rsidRDefault="005D1759" w:rsidP="00A31D03">
            <w:pPr>
              <w:spacing w:after="0"/>
              <w:rPr>
                <w:rFonts w:ascii="Times New Roman" w:hAnsi="Times New Roman"/>
                <w:sz w:val="24"/>
                <w:szCs w:val="24"/>
              </w:rPr>
            </w:pPr>
          </w:p>
          <w:p w14:paraId="2B4DC21B" w14:textId="0B4EB54E" w:rsidR="00827D68" w:rsidRPr="005D1759" w:rsidRDefault="005D1759" w:rsidP="00A31D03">
            <w:pPr>
              <w:spacing w:after="0"/>
              <w:rPr>
                <w:rFonts w:ascii="Times New Roman" w:hAnsi="Times New Roman"/>
                <w:sz w:val="24"/>
                <w:szCs w:val="24"/>
              </w:rPr>
            </w:pPr>
            <w:r w:rsidRPr="005D1759">
              <w:rPr>
                <w:rFonts w:ascii="Times New Roman" w:hAnsi="Times New Roman"/>
                <w:sz w:val="24"/>
                <w:szCs w:val="24"/>
              </w:rPr>
              <w:t>The</w:t>
            </w:r>
            <w:r>
              <w:rPr>
                <w:rFonts w:ascii="Times New Roman" w:hAnsi="Times New Roman"/>
                <w:b/>
                <w:sz w:val="24"/>
                <w:szCs w:val="24"/>
              </w:rPr>
              <w:t xml:space="preserve"> UNIT-</w:t>
            </w:r>
            <w:proofErr w:type="gramStart"/>
            <w:r>
              <w:rPr>
                <w:rFonts w:ascii="Times New Roman" w:hAnsi="Times New Roman"/>
                <w:b/>
                <w:sz w:val="24"/>
                <w:szCs w:val="24"/>
              </w:rPr>
              <w:t>2,UNIT</w:t>
            </w:r>
            <w:proofErr w:type="gramEnd"/>
            <w:r>
              <w:rPr>
                <w:rFonts w:ascii="Times New Roman" w:hAnsi="Times New Roman"/>
                <w:b/>
                <w:sz w:val="24"/>
                <w:szCs w:val="24"/>
              </w:rPr>
              <w:t xml:space="preserve">-3,UNIT-4 </w:t>
            </w:r>
            <w:r w:rsidR="00827D68" w:rsidRPr="005D1759">
              <w:rPr>
                <w:rFonts w:ascii="Times New Roman" w:hAnsi="Times New Roman"/>
                <w:sz w:val="24"/>
                <w:szCs w:val="24"/>
              </w:rPr>
              <w:t xml:space="preserve">and </w:t>
            </w:r>
            <w:r w:rsidR="00827D68" w:rsidRPr="005D1759">
              <w:rPr>
                <w:rFonts w:ascii="Times New Roman" w:hAnsi="Times New Roman"/>
                <w:b/>
                <w:sz w:val="24"/>
                <w:szCs w:val="24"/>
              </w:rPr>
              <w:t>UNIT-5</w:t>
            </w:r>
            <w:r w:rsidR="00827D68" w:rsidRPr="005D1759">
              <w:rPr>
                <w:rFonts w:ascii="Times New Roman" w:hAnsi="Times New Roman"/>
                <w:sz w:val="24"/>
                <w:szCs w:val="24"/>
              </w:rPr>
              <w:t xml:space="preserve"> should </w:t>
            </w:r>
            <w:r>
              <w:rPr>
                <w:rFonts w:ascii="Times New Roman" w:hAnsi="Times New Roman"/>
                <w:sz w:val="24"/>
                <w:szCs w:val="24"/>
              </w:rPr>
              <w:t>have internal Choice</w:t>
            </w:r>
          </w:p>
          <w:p w14:paraId="611C4EDD" w14:textId="77777777" w:rsidR="00827D68" w:rsidRPr="005D1759" w:rsidRDefault="00827D68" w:rsidP="00A31D03">
            <w:pPr>
              <w:spacing w:after="0"/>
              <w:rPr>
                <w:rFonts w:ascii="Times New Roman" w:hAnsi="Times New Roman"/>
                <w:sz w:val="24"/>
                <w:szCs w:val="24"/>
              </w:rPr>
            </w:pPr>
          </w:p>
          <w:p w14:paraId="24F68CB4" w14:textId="77777777" w:rsidR="00827D68" w:rsidRPr="005D1759" w:rsidRDefault="00827D68" w:rsidP="00A31D03">
            <w:pPr>
              <w:spacing w:after="0"/>
              <w:rPr>
                <w:rFonts w:ascii="Times New Roman" w:hAnsi="Times New Roman"/>
                <w:sz w:val="24"/>
                <w:szCs w:val="24"/>
              </w:rPr>
            </w:pPr>
            <w:r w:rsidRPr="005D1759">
              <w:rPr>
                <w:rFonts w:ascii="Times New Roman" w:hAnsi="Times New Roman"/>
                <w:sz w:val="24"/>
                <w:szCs w:val="24"/>
              </w:rPr>
              <w:t xml:space="preserve">Both the questions should be of the same complexity in terms of COs and Bloom’s taxonomy level. </w:t>
            </w:r>
          </w:p>
        </w:tc>
        <w:tc>
          <w:tcPr>
            <w:tcW w:w="356" w:type="pct"/>
            <w:vMerge w:val="restart"/>
            <w:vAlign w:val="center"/>
          </w:tcPr>
          <w:p w14:paraId="21809C6D" w14:textId="77777777" w:rsidR="00827D68" w:rsidRPr="005D1759" w:rsidRDefault="00827D68" w:rsidP="00A31D03">
            <w:pPr>
              <w:spacing w:after="0"/>
              <w:jc w:val="center"/>
              <w:rPr>
                <w:rFonts w:ascii="Times New Roman" w:hAnsi="Times New Roman"/>
                <w:b/>
                <w:sz w:val="24"/>
                <w:szCs w:val="24"/>
              </w:rPr>
            </w:pPr>
          </w:p>
          <w:p w14:paraId="5DFDBC91" w14:textId="77777777" w:rsidR="00827D68" w:rsidRPr="005D1759" w:rsidRDefault="00827D68" w:rsidP="00A31D03">
            <w:pPr>
              <w:spacing w:after="0"/>
              <w:jc w:val="center"/>
              <w:rPr>
                <w:rFonts w:ascii="Times New Roman" w:hAnsi="Times New Roman"/>
                <w:b/>
                <w:sz w:val="24"/>
                <w:szCs w:val="24"/>
              </w:rPr>
            </w:pPr>
          </w:p>
          <w:p w14:paraId="6A37DEA4" w14:textId="77777777" w:rsidR="00827D68" w:rsidRPr="005D1759" w:rsidRDefault="00827D68" w:rsidP="00A31D03">
            <w:pPr>
              <w:spacing w:after="0"/>
              <w:jc w:val="center"/>
              <w:rPr>
                <w:rFonts w:ascii="Times New Roman" w:hAnsi="Times New Roman"/>
                <w:b/>
                <w:sz w:val="24"/>
                <w:szCs w:val="24"/>
              </w:rPr>
            </w:pPr>
          </w:p>
          <w:p w14:paraId="7B03E91B" w14:textId="77777777" w:rsidR="00827D68" w:rsidRPr="005D1759" w:rsidRDefault="00827D68" w:rsidP="00A31D03">
            <w:pPr>
              <w:spacing w:after="0"/>
              <w:jc w:val="center"/>
              <w:rPr>
                <w:rFonts w:ascii="Times New Roman" w:hAnsi="Times New Roman"/>
                <w:b/>
                <w:sz w:val="24"/>
                <w:szCs w:val="24"/>
              </w:rPr>
            </w:pPr>
            <w:r w:rsidRPr="005D1759">
              <w:rPr>
                <w:rFonts w:ascii="Times New Roman" w:hAnsi="Times New Roman"/>
                <w:b/>
                <w:sz w:val="24"/>
                <w:szCs w:val="24"/>
              </w:rPr>
              <w:t>80</w:t>
            </w:r>
          </w:p>
          <w:p w14:paraId="6012AE3D" w14:textId="77777777" w:rsidR="00827D68" w:rsidRPr="005D1759" w:rsidRDefault="00827D68" w:rsidP="00A31D03">
            <w:pPr>
              <w:spacing w:after="0"/>
              <w:jc w:val="center"/>
              <w:rPr>
                <w:rFonts w:ascii="Times New Roman" w:hAnsi="Times New Roman"/>
                <w:sz w:val="24"/>
                <w:szCs w:val="24"/>
              </w:rPr>
            </w:pPr>
          </w:p>
        </w:tc>
      </w:tr>
      <w:tr w:rsidR="00827D68" w:rsidRPr="00040E20" w14:paraId="100886E7" w14:textId="77777777" w:rsidTr="00827D68">
        <w:trPr>
          <w:trHeight w:val="336"/>
          <w:jc w:val="center"/>
        </w:trPr>
        <w:tc>
          <w:tcPr>
            <w:tcW w:w="4644" w:type="pct"/>
            <w:vMerge/>
          </w:tcPr>
          <w:p w14:paraId="41463104" w14:textId="77777777" w:rsidR="00827D68" w:rsidRPr="00040E20" w:rsidRDefault="00827D68" w:rsidP="00A31D03">
            <w:pPr>
              <w:spacing w:after="0"/>
              <w:rPr>
                <w:rFonts w:ascii="Times New Roman" w:hAnsi="Times New Roman"/>
                <w:sz w:val="24"/>
                <w:szCs w:val="24"/>
              </w:rPr>
            </w:pPr>
          </w:p>
        </w:tc>
        <w:tc>
          <w:tcPr>
            <w:tcW w:w="356" w:type="pct"/>
            <w:vMerge/>
            <w:vAlign w:val="center"/>
          </w:tcPr>
          <w:p w14:paraId="3CD344F0" w14:textId="77777777" w:rsidR="00827D68" w:rsidRPr="00040E20" w:rsidRDefault="00827D68" w:rsidP="00A31D03">
            <w:pPr>
              <w:spacing w:after="0"/>
              <w:jc w:val="center"/>
              <w:rPr>
                <w:rFonts w:ascii="Times New Roman" w:hAnsi="Times New Roman"/>
                <w:sz w:val="24"/>
                <w:szCs w:val="24"/>
              </w:rPr>
            </w:pPr>
          </w:p>
        </w:tc>
      </w:tr>
      <w:tr w:rsidR="00827D68" w:rsidRPr="00040E20" w14:paraId="197E21CF" w14:textId="77777777" w:rsidTr="00827D68">
        <w:trPr>
          <w:trHeight w:val="1457"/>
          <w:jc w:val="center"/>
        </w:trPr>
        <w:tc>
          <w:tcPr>
            <w:tcW w:w="4644" w:type="pct"/>
            <w:vMerge/>
          </w:tcPr>
          <w:p w14:paraId="322C0BFC" w14:textId="77777777" w:rsidR="00827D68" w:rsidRPr="00040E20" w:rsidRDefault="00827D68" w:rsidP="00A31D03">
            <w:pPr>
              <w:spacing w:after="0"/>
              <w:rPr>
                <w:rFonts w:ascii="Times New Roman" w:hAnsi="Times New Roman"/>
                <w:sz w:val="24"/>
                <w:szCs w:val="24"/>
              </w:rPr>
            </w:pPr>
          </w:p>
        </w:tc>
        <w:tc>
          <w:tcPr>
            <w:tcW w:w="356" w:type="pct"/>
            <w:vMerge/>
            <w:vAlign w:val="center"/>
          </w:tcPr>
          <w:p w14:paraId="5ED481A3" w14:textId="77777777" w:rsidR="00827D68" w:rsidRPr="00040E20" w:rsidRDefault="00827D68" w:rsidP="00A31D03">
            <w:pPr>
              <w:spacing w:after="0"/>
              <w:jc w:val="center"/>
              <w:rPr>
                <w:rFonts w:ascii="Times New Roman" w:hAnsi="Times New Roman"/>
                <w:sz w:val="24"/>
                <w:szCs w:val="24"/>
              </w:rPr>
            </w:pPr>
          </w:p>
        </w:tc>
      </w:tr>
      <w:tr w:rsidR="00827D68" w:rsidRPr="00040E20" w14:paraId="5E6779CA" w14:textId="77777777" w:rsidTr="00827D68">
        <w:trPr>
          <w:jc w:val="center"/>
        </w:trPr>
        <w:tc>
          <w:tcPr>
            <w:tcW w:w="4644" w:type="pct"/>
            <w:vAlign w:val="center"/>
          </w:tcPr>
          <w:p w14:paraId="16E3C2A4" w14:textId="77777777" w:rsidR="00827D68" w:rsidRPr="00040E20" w:rsidRDefault="00827D68" w:rsidP="00A31D03">
            <w:pPr>
              <w:spacing w:after="0"/>
              <w:jc w:val="center"/>
              <w:rPr>
                <w:rFonts w:ascii="Times New Roman" w:hAnsi="Times New Roman"/>
                <w:b/>
                <w:sz w:val="24"/>
                <w:szCs w:val="24"/>
              </w:rPr>
            </w:pPr>
            <w:r w:rsidRPr="00040E20">
              <w:rPr>
                <w:rFonts w:ascii="Times New Roman" w:hAnsi="Times New Roman"/>
                <w:b/>
                <w:sz w:val="24"/>
                <w:szCs w:val="24"/>
              </w:rPr>
              <w:t>Total</w:t>
            </w:r>
          </w:p>
        </w:tc>
        <w:tc>
          <w:tcPr>
            <w:tcW w:w="356" w:type="pct"/>
            <w:vAlign w:val="center"/>
          </w:tcPr>
          <w:p w14:paraId="3AAEC926" w14:textId="77777777" w:rsidR="00827D68" w:rsidRPr="00040E20" w:rsidRDefault="00827D68" w:rsidP="00A31D03">
            <w:pPr>
              <w:spacing w:after="0"/>
              <w:jc w:val="center"/>
              <w:rPr>
                <w:rFonts w:ascii="Times New Roman" w:hAnsi="Times New Roman"/>
                <w:b/>
                <w:sz w:val="24"/>
                <w:szCs w:val="24"/>
              </w:rPr>
            </w:pPr>
            <w:r w:rsidRPr="00040E20">
              <w:rPr>
                <w:rFonts w:ascii="Times New Roman" w:hAnsi="Times New Roman"/>
                <w:b/>
                <w:sz w:val="24"/>
                <w:szCs w:val="24"/>
              </w:rPr>
              <w:t>100</w:t>
            </w:r>
          </w:p>
        </w:tc>
      </w:tr>
    </w:tbl>
    <w:p w14:paraId="5BF9D443" w14:textId="0A084416" w:rsidR="00017CCD" w:rsidRDefault="00FB06B7" w:rsidP="00D26C65">
      <w:pPr>
        <w:tabs>
          <w:tab w:val="left" w:pos="498"/>
          <w:tab w:val="left" w:pos="747"/>
          <w:tab w:val="left" w:pos="1992"/>
        </w:tabs>
        <w:ind w:right="360"/>
        <w:jc w:val="left"/>
        <w:rPr>
          <w:rFonts w:ascii="Times New Roman" w:hAnsi="Times New Roman" w:cs="Times New Roman"/>
          <w:b/>
          <w:sz w:val="28"/>
          <w:szCs w:val="28"/>
          <w:u w:val="single"/>
        </w:rPr>
      </w:pPr>
      <w:r>
        <w:rPr>
          <w:rFonts w:ascii="Times New Roman" w:hAnsi="Times New Roman" w:cs="Times New Roman"/>
          <w:b/>
          <w:sz w:val="28"/>
          <w:szCs w:val="28"/>
          <w:u w:val="single"/>
        </w:rPr>
        <w:br/>
      </w:r>
      <w:r w:rsidR="00017CCD" w:rsidRPr="00E21D65">
        <w:rPr>
          <w:rFonts w:ascii="Times New Roman" w:hAnsi="Times New Roman" w:cs="Times New Roman"/>
          <w:b/>
          <w:sz w:val="28"/>
          <w:szCs w:val="28"/>
          <w:u w:val="single"/>
        </w:rPr>
        <w:t xml:space="preserve">Course Articulation </w:t>
      </w:r>
      <w:r w:rsidR="005D1759" w:rsidRPr="00E21D65">
        <w:rPr>
          <w:rFonts w:ascii="Times New Roman" w:hAnsi="Times New Roman" w:cs="Times New Roman"/>
          <w:b/>
          <w:sz w:val="28"/>
          <w:szCs w:val="28"/>
          <w:u w:val="single"/>
        </w:rPr>
        <w:t>Matrix</w:t>
      </w:r>
      <w:r w:rsidR="005D1759">
        <w:rPr>
          <w:rFonts w:ascii="Times New Roman" w:hAnsi="Times New Roman" w:cs="Times New Roman"/>
          <w:b/>
          <w:sz w:val="28"/>
          <w:szCs w:val="28"/>
          <w:u w:val="single"/>
        </w:rPr>
        <w:t xml:space="preserve"> (</w:t>
      </w:r>
      <w:r w:rsidR="00017CCD">
        <w:rPr>
          <w:rFonts w:ascii="Times New Roman" w:hAnsi="Times New Roman" w:cs="Times New Roman"/>
          <w:b/>
          <w:sz w:val="28"/>
          <w:szCs w:val="28"/>
          <w:u w:val="single"/>
        </w:rPr>
        <w:t xml:space="preserve">3: </w:t>
      </w:r>
      <w:r w:rsidR="008B3083">
        <w:rPr>
          <w:rFonts w:ascii="Times New Roman" w:hAnsi="Times New Roman" w:cs="Times New Roman"/>
          <w:b/>
          <w:sz w:val="28"/>
          <w:szCs w:val="28"/>
          <w:u w:val="single"/>
        </w:rPr>
        <w:t>High 2</w:t>
      </w:r>
      <w:r w:rsidR="00017CCD">
        <w:rPr>
          <w:rFonts w:ascii="Times New Roman" w:hAnsi="Times New Roman" w:cs="Times New Roman"/>
          <w:b/>
          <w:sz w:val="28"/>
          <w:szCs w:val="28"/>
          <w:u w:val="single"/>
        </w:rPr>
        <w:t>: Medium 1: Low)</w:t>
      </w:r>
    </w:p>
    <w:p w14:paraId="1A50F778" w14:textId="77777777" w:rsidR="00774FDC" w:rsidRDefault="00774FDC" w:rsidP="006C7D3A">
      <w:pPr>
        <w:spacing w:after="0"/>
        <w:rPr>
          <w:rFonts w:ascii="Times New Roman" w:hAnsi="Times New Roman"/>
          <w:b/>
          <w:sz w:val="24"/>
          <w:szCs w:val="24"/>
        </w:rPr>
      </w:pPr>
    </w:p>
    <w:tbl>
      <w:tblPr>
        <w:tblW w:w="9720" w:type="dxa"/>
        <w:tblBorders>
          <w:top w:val="single" w:sz="4" w:space="0" w:color="000001"/>
          <w:left w:val="single" w:sz="4" w:space="0" w:color="000001"/>
          <w:bottom w:val="single" w:sz="4" w:space="0" w:color="000001"/>
          <w:insideH w:val="single" w:sz="4" w:space="0" w:color="000001"/>
          <w:insideV w:val="nil"/>
        </w:tblBorders>
        <w:tblLayout w:type="fixed"/>
        <w:tblCellMar>
          <w:left w:w="73" w:type="dxa"/>
        </w:tblCellMar>
        <w:tblLook w:val="04A0" w:firstRow="1" w:lastRow="0" w:firstColumn="1" w:lastColumn="0" w:noHBand="0" w:noVBand="1"/>
      </w:tblPr>
      <w:tblGrid>
        <w:gridCol w:w="924"/>
        <w:gridCol w:w="703"/>
        <w:gridCol w:w="629"/>
        <w:gridCol w:w="720"/>
        <w:gridCol w:w="720"/>
        <w:gridCol w:w="720"/>
        <w:gridCol w:w="720"/>
        <w:gridCol w:w="720"/>
        <w:gridCol w:w="720"/>
        <w:gridCol w:w="720"/>
        <w:gridCol w:w="809"/>
        <w:gridCol w:w="809"/>
        <w:gridCol w:w="806"/>
      </w:tblGrid>
      <w:tr w:rsidR="00CC74A3" w14:paraId="7B8BA1D5" w14:textId="77777777" w:rsidTr="00F4361C">
        <w:trPr>
          <w:cantSplit/>
          <w:trHeight w:val="115"/>
        </w:trPr>
        <w:tc>
          <w:tcPr>
            <w:tcW w:w="9720" w:type="dxa"/>
            <w:gridSpan w:val="13"/>
            <w:tcBorders>
              <w:top w:val="single" w:sz="4" w:space="0" w:color="auto"/>
              <w:left w:val="single" w:sz="4" w:space="0" w:color="000001"/>
              <w:bottom w:val="single" w:sz="4" w:space="0" w:color="auto"/>
              <w:right w:val="single" w:sz="4" w:space="0" w:color="000001"/>
            </w:tcBorders>
            <w:shd w:val="clear" w:color="auto" w:fill="FFFFFF"/>
            <w:vAlign w:val="center"/>
            <w:hideMark/>
          </w:tcPr>
          <w:p w14:paraId="3E91D455"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CO-PO Mapping</w:t>
            </w:r>
          </w:p>
        </w:tc>
      </w:tr>
      <w:tr w:rsidR="00CC74A3" w14:paraId="7D9E7C24" w14:textId="77777777" w:rsidTr="00F4361C">
        <w:trPr>
          <w:cantSplit/>
          <w:trHeight w:val="317"/>
        </w:trPr>
        <w:tc>
          <w:tcPr>
            <w:tcW w:w="924" w:type="dxa"/>
            <w:tcBorders>
              <w:top w:val="single" w:sz="4" w:space="0" w:color="000001"/>
              <w:left w:val="single" w:sz="4" w:space="0" w:color="000001"/>
              <w:bottom w:val="single" w:sz="4" w:space="0" w:color="000001"/>
              <w:right w:val="nil"/>
            </w:tcBorders>
            <w:shd w:val="clear" w:color="auto" w:fill="FFFFFF"/>
            <w:vAlign w:val="center"/>
            <w:hideMark/>
          </w:tcPr>
          <w:p w14:paraId="36CC6A3B"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CO/PO</w:t>
            </w:r>
          </w:p>
        </w:tc>
        <w:tc>
          <w:tcPr>
            <w:tcW w:w="703" w:type="dxa"/>
            <w:tcBorders>
              <w:top w:val="single" w:sz="4" w:space="0" w:color="000001"/>
              <w:left w:val="single" w:sz="4" w:space="0" w:color="000001"/>
              <w:bottom w:val="single" w:sz="4" w:space="0" w:color="000001"/>
              <w:right w:val="nil"/>
            </w:tcBorders>
            <w:shd w:val="clear" w:color="auto" w:fill="FFFFFF"/>
            <w:hideMark/>
          </w:tcPr>
          <w:p w14:paraId="5B142B07"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PO1</w:t>
            </w:r>
          </w:p>
        </w:tc>
        <w:tc>
          <w:tcPr>
            <w:tcW w:w="629" w:type="dxa"/>
            <w:tcBorders>
              <w:top w:val="single" w:sz="4" w:space="0" w:color="000001"/>
              <w:left w:val="single" w:sz="4" w:space="0" w:color="000001"/>
              <w:bottom w:val="single" w:sz="4" w:space="0" w:color="000001"/>
              <w:right w:val="nil"/>
            </w:tcBorders>
            <w:shd w:val="clear" w:color="auto" w:fill="FFFFFF"/>
            <w:hideMark/>
          </w:tcPr>
          <w:p w14:paraId="2FC3A454"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PO2</w:t>
            </w:r>
          </w:p>
        </w:tc>
        <w:tc>
          <w:tcPr>
            <w:tcW w:w="720" w:type="dxa"/>
            <w:tcBorders>
              <w:top w:val="single" w:sz="4" w:space="0" w:color="000001"/>
              <w:left w:val="single" w:sz="4" w:space="0" w:color="000001"/>
              <w:bottom w:val="single" w:sz="4" w:space="0" w:color="000001"/>
              <w:right w:val="nil"/>
            </w:tcBorders>
            <w:shd w:val="clear" w:color="auto" w:fill="FFFFFF"/>
            <w:hideMark/>
          </w:tcPr>
          <w:p w14:paraId="7F83FCDC"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PO3</w:t>
            </w:r>
          </w:p>
        </w:tc>
        <w:tc>
          <w:tcPr>
            <w:tcW w:w="720" w:type="dxa"/>
            <w:tcBorders>
              <w:top w:val="single" w:sz="4" w:space="0" w:color="000001"/>
              <w:left w:val="single" w:sz="4" w:space="0" w:color="000001"/>
              <w:bottom w:val="single" w:sz="4" w:space="0" w:color="000001"/>
              <w:right w:val="nil"/>
            </w:tcBorders>
            <w:shd w:val="clear" w:color="auto" w:fill="FFFFFF"/>
            <w:hideMark/>
          </w:tcPr>
          <w:p w14:paraId="058875AB"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PO4</w:t>
            </w:r>
          </w:p>
        </w:tc>
        <w:tc>
          <w:tcPr>
            <w:tcW w:w="720" w:type="dxa"/>
            <w:tcBorders>
              <w:top w:val="single" w:sz="4" w:space="0" w:color="000001"/>
              <w:left w:val="single" w:sz="4" w:space="0" w:color="000001"/>
              <w:bottom w:val="single" w:sz="4" w:space="0" w:color="000001"/>
              <w:right w:val="nil"/>
            </w:tcBorders>
            <w:shd w:val="clear" w:color="auto" w:fill="FFFFFF"/>
            <w:hideMark/>
          </w:tcPr>
          <w:p w14:paraId="5F16CA68"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PO5</w:t>
            </w:r>
          </w:p>
        </w:tc>
        <w:tc>
          <w:tcPr>
            <w:tcW w:w="720" w:type="dxa"/>
            <w:tcBorders>
              <w:top w:val="single" w:sz="4" w:space="0" w:color="000001"/>
              <w:left w:val="single" w:sz="4" w:space="0" w:color="000001"/>
              <w:bottom w:val="single" w:sz="4" w:space="0" w:color="000001"/>
              <w:right w:val="nil"/>
            </w:tcBorders>
            <w:shd w:val="clear" w:color="auto" w:fill="FFFFFF"/>
            <w:hideMark/>
          </w:tcPr>
          <w:p w14:paraId="085FD4D9"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PO6</w:t>
            </w:r>
          </w:p>
        </w:tc>
        <w:tc>
          <w:tcPr>
            <w:tcW w:w="720" w:type="dxa"/>
            <w:tcBorders>
              <w:top w:val="single" w:sz="4" w:space="0" w:color="000001"/>
              <w:left w:val="single" w:sz="4" w:space="0" w:color="000001"/>
              <w:bottom w:val="single" w:sz="4" w:space="0" w:color="000001"/>
              <w:right w:val="nil"/>
            </w:tcBorders>
            <w:shd w:val="clear" w:color="auto" w:fill="FFFFFF"/>
            <w:hideMark/>
          </w:tcPr>
          <w:p w14:paraId="5F752CDF"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PO7</w:t>
            </w:r>
          </w:p>
        </w:tc>
        <w:tc>
          <w:tcPr>
            <w:tcW w:w="720" w:type="dxa"/>
            <w:tcBorders>
              <w:top w:val="single" w:sz="4" w:space="0" w:color="000001"/>
              <w:left w:val="single" w:sz="4" w:space="0" w:color="000001"/>
              <w:bottom w:val="single" w:sz="4" w:space="0" w:color="000001"/>
              <w:right w:val="nil"/>
            </w:tcBorders>
            <w:shd w:val="clear" w:color="auto" w:fill="FFFFFF"/>
            <w:hideMark/>
          </w:tcPr>
          <w:p w14:paraId="2D474F03"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PO8</w:t>
            </w:r>
          </w:p>
        </w:tc>
        <w:tc>
          <w:tcPr>
            <w:tcW w:w="720" w:type="dxa"/>
            <w:tcBorders>
              <w:top w:val="single" w:sz="4" w:space="0" w:color="000001"/>
              <w:left w:val="single" w:sz="4" w:space="0" w:color="000001"/>
              <w:bottom w:val="single" w:sz="4" w:space="0" w:color="000001"/>
              <w:right w:val="nil"/>
            </w:tcBorders>
            <w:shd w:val="clear" w:color="auto" w:fill="FFFFFF"/>
            <w:hideMark/>
          </w:tcPr>
          <w:p w14:paraId="23AF046D"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PO9</w:t>
            </w:r>
          </w:p>
        </w:tc>
        <w:tc>
          <w:tcPr>
            <w:tcW w:w="809" w:type="dxa"/>
            <w:tcBorders>
              <w:top w:val="single" w:sz="4" w:space="0" w:color="000001"/>
              <w:left w:val="single" w:sz="4" w:space="0" w:color="000001"/>
              <w:bottom w:val="single" w:sz="4" w:space="0" w:color="000001"/>
              <w:right w:val="nil"/>
            </w:tcBorders>
            <w:shd w:val="clear" w:color="auto" w:fill="FFFFFF"/>
            <w:hideMark/>
          </w:tcPr>
          <w:p w14:paraId="0C499760"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PO10</w:t>
            </w:r>
          </w:p>
        </w:tc>
        <w:tc>
          <w:tcPr>
            <w:tcW w:w="809" w:type="dxa"/>
            <w:tcBorders>
              <w:top w:val="single" w:sz="4" w:space="0" w:color="000001"/>
              <w:left w:val="single" w:sz="4" w:space="0" w:color="000001"/>
              <w:bottom w:val="single" w:sz="4" w:space="0" w:color="000001"/>
              <w:right w:val="nil"/>
            </w:tcBorders>
            <w:shd w:val="clear" w:color="auto" w:fill="FFFFFF"/>
            <w:hideMark/>
          </w:tcPr>
          <w:p w14:paraId="7E41062D"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PO11</w:t>
            </w:r>
          </w:p>
        </w:tc>
        <w:tc>
          <w:tcPr>
            <w:tcW w:w="806" w:type="dxa"/>
            <w:tcBorders>
              <w:top w:val="single" w:sz="4" w:space="0" w:color="000001"/>
              <w:left w:val="single" w:sz="4" w:space="0" w:color="000001"/>
              <w:bottom w:val="single" w:sz="4" w:space="0" w:color="000001"/>
              <w:right w:val="single" w:sz="4" w:space="0" w:color="000001"/>
            </w:tcBorders>
            <w:shd w:val="clear" w:color="auto" w:fill="FFFFFF"/>
            <w:hideMark/>
          </w:tcPr>
          <w:p w14:paraId="1F96F76B" w14:textId="77777777" w:rsidR="00CC74A3" w:rsidRPr="00CC74A3" w:rsidRDefault="00CC74A3" w:rsidP="00CC74A3">
            <w:pPr>
              <w:jc w:val="center"/>
              <w:rPr>
                <w:rFonts w:ascii="Times New Roman" w:hAnsi="Times New Roman"/>
                <w:b/>
                <w:szCs w:val="20"/>
              </w:rPr>
            </w:pPr>
            <w:r w:rsidRPr="00CC74A3">
              <w:rPr>
                <w:rFonts w:ascii="Times New Roman" w:hAnsi="Times New Roman"/>
                <w:b/>
                <w:szCs w:val="20"/>
              </w:rPr>
              <w:t>PO12</w:t>
            </w:r>
          </w:p>
        </w:tc>
      </w:tr>
      <w:tr w:rsidR="00FA1EF1" w:rsidRPr="0029097E" w14:paraId="721B94C5" w14:textId="77777777" w:rsidTr="00F4361C">
        <w:trPr>
          <w:cantSplit/>
          <w:trHeight w:val="330"/>
        </w:trPr>
        <w:tc>
          <w:tcPr>
            <w:tcW w:w="924" w:type="dxa"/>
            <w:tcBorders>
              <w:top w:val="single" w:sz="4" w:space="0" w:color="000001"/>
              <w:left w:val="single" w:sz="4" w:space="0" w:color="000001"/>
              <w:bottom w:val="single" w:sz="4" w:space="0" w:color="000001"/>
              <w:right w:val="nil"/>
            </w:tcBorders>
            <w:shd w:val="clear" w:color="auto" w:fill="FFFFFF"/>
            <w:vAlign w:val="center"/>
            <w:hideMark/>
          </w:tcPr>
          <w:p w14:paraId="440D5ABA" w14:textId="77777777" w:rsidR="00FA1EF1" w:rsidRPr="00CC74A3" w:rsidRDefault="00FA1EF1" w:rsidP="00FA1EF1">
            <w:pPr>
              <w:jc w:val="center"/>
              <w:rPr>
                <w:rFonts w:ascii="Times New Roman" w:hAnsi="Times New Roman"/>
                <w:b/>
                <w:szCs w:val="20"/>
              </w:rPr>
            </w:pPr>
            <w:r w:rsidRPr="00CC74A3">
              <w:rPr>
                <w:rFonts w:ascii="Times New Roman" w:hAnsi="Times New Roman"/>
                <w:b/>
                <w:szCs w:val="20"/>
              </w:rPr>
              <w:t>CO1</w:t>
            </w:r>
          </w:p>
        </w:tc>
        <w:tc>
          <w:tcPr>
            <w:tcW w:w="703" w:type="dxa"/>
            <w:tcBorders>
              <w:top w:val="single" w:sz="4" w:space="0" w:color="000001"/>
              <w:left w:val="single" w:sz="4" w:space="0" w:color="000001"/>
              <w:bottom w:val="single" w:sz="4" w:space="0" w:color="000001"/>
              <w:right w:val="nil"/>
            </w:tcBorders>
            <w:shd w:val="clear" w:color="auto" w:fill="FFFFFF"/>
          </w:tcPr>
          <w:p w14:paraId="4F5E6FE8" w14:textId="6CBC6482" w:rsidR="00FA1EF1" w:rsidRPr="00CC74A3" w:rsidRDefault="00FA1EF1" w:rsidP="00FA1EF1">
            <w:pPr>
              <w:jc w:val="center"/>
              <w:rPr>
                <w:rFonts w:ascii="Times New Roman" w:hAnsi="Times New Roman"/>
                <w:b/>
                <w:szCs w:val="20"/>
              </w:rPr>
            </w:pPr>
            <w:r>
              <w:rPr>
                <w:rFonts w:ascii="Times New Roman" w:hAnsi="Times New Roman"/>
                <w:b/>
                <w:szCs w:val="20"/>
              </w:rPr>
              <w:t>1</w:t>
            </w:r>
          </w:p>
        </w:tc>
        <w:tc>
          <w:tcPr>
            <w:tcW w:w="629" w:type="dxa"/>
            <w:tcBorders>
              <w:top w:val="single" w:sz="4" w:space="0" w:color="000001"/>
              <w:left w:val="single" w:sz="4" w:space="0" w:color="000001"/>
              <w:bottom w:val="single" w:sz="4" w:space="0" w:color="000001"/>
              <w:right w:val="nil"/>
            </w:tcBorders>
            <w:shd w:val="clear" w:color="auto" w:fill="FFFFFF"/>
          </w:tcPr>
          <w:p w14:paraId="74F7E50E" w14:textId="65B4EB63"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651B38C1" w14:textId="68B7268E"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605D28E4" w14:textId="554EFD83"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0F6986E" w14:textId="526061F5"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F42997D" w14:textId="569AC5E6"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9072F0B" w14:textId="0AA6F6DA"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23A4A2A6" w14:textId="4258CB0F"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E007246" w14:textId="6372CB53"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722CDB91" w14:textId="45EF16EE"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3DF0387F" w14:textId="004F71E5" w:rsidR="00FA1EF1" w:rsidRPr="00CC74A3" w:rsidRDefault="00FA1EF1" w:rsidP="00FA1EF1">
            <w:pPr>
              <w:jc w:val="center"/>
              <w:rPr>
                <w:rFonts w:ascii="Times New Roman" w:hAnsi="Times New Roman"/>
                <w:b/>
                <w:szCs w:val="20"/>
              </w:rPr>
            </w:pPr>
            <w:r w:rsidRPr="00EB5401">
              <w:rPr>
                <w:rFonts w:ascii="Times New Roman" w:hAnsi="Times New Roman"/>
                <w:b/>
              </w:rPr>
              <w:t>--</w:t>
            </w:r>
          </w:p>
        </w:tc>
        <w:tc>
          <w:tcPr>
            <w:tcW w:w="806" w:type="dxa"/>
            <w:tcBorders>
              <w:top w:val="single" w:sz="4" w:space="0" w:color="000001"/>
              <w:left w:val="single" w:sz="4" w:space="0" w:color="000001"/>
              <w:bottom w:val="single" w:sz="4" w:space="0" w:color="000001"/>
              <w:right w:val="single" w:sz="4" w:space="0" w:color="000001"/>
            </w:tcBorders>
            <w:shd w:val="clear" w:color="auto" w:fill="FFFFFF"/>
          </w:tcPr>
          <w:p w14:paraId="43B42C7D" w14:textId="02D111F9" w:rsidR="00FA1EF1" w:rsidRPr="00CC74A3" w:rsidRDefault="00FA1EF1" w:rsidP="00FA1EF1">
            <w:pPr>
              <w:pStyle w:val="TableContents"/>
              <w:jc w:val="center"/>
              <w:rPr>
                <w:rFonts w:ascii="Times New Roman" w:hAnsi="Times New Roman"/>
                <w:b/>
                <w:szCs w:val="20"/>
              </w:rPr>
            </w:pPr>
            <w:r w:rsidRPr="00EB5401">
              <w:rPr>
                <w:rFonts w:ascii="Times New Roman" w:hAnsi="Times New Roman"/>
                <w:b/>
              </w:rPr>
              <w:t>--</w:t>
            </w:r>
          </w:p>
        </w:tc>
      </w:tr>
      <w:tr w:rsidR="00FA1EF1" w:rsidRPr="0029097E" w14:paraId="14059269" w14:textId="77777777" w:rsidTr="00F4361C">
        <w:trPr>
          <w:cantSplit/>
          <w:trHeight w:val="317"/>
        </w:trPr>
        <w:tc>
          <w:tcPr>
            <w:tcW w:w="924" w:type="dxa"/>
            <w:tcBorders>
              <w:top w:val="single" w:sz="4" w:space="0" w:color="000001"/>
              <w:left w:val="single" w:sz="4" w:space="0" w:color="000001"/>
              <w:bottom w:val="single" w:sz="4" w:space="0" w:color="000001"/>
              <w:right w:val="nil"/>
            </w:tcBorders>
            <w:shd w:val="clear" w:color="auto" w:fill="FFFFFF"/>
            <w:vAlign w:val="center"/>
            <w:hideMark/>
          </w:tcPr>
          <w:p w14:paraId="27272FD8" w14:textId="77777777" w:rsidR="00FA1EF1" w:rsidRPr="00CC74A3" w:rsidRDefault="00FA1EF1" w:rsidP="00FA1EF1">
            <w:pPr>
              <w:jc w:val="center"/>
              <w:rPr>
                <w:rFonts w:ascii="Times New Roman" w:hAnsi="Times New Roman"/>
                <w:b/>
                <w:szCs w:val="20"/>
              </w:rPr>
            </w:pPr>
            <w:r w:rsidRPr="00CC74A3">
              <w:rPr>
                <w:rFonts w:ascii="Times New Roman" w:hAnsi="Times New Roman"/>
                <w:b/>
                <w:szCs w:val="20"/>
              </w:rPr>
              <w:t>CO2</w:t>
            </w:r>
          </w:p>
        </w:tc>
        <w:tc>
          <w:tcPr>
            <w:tcW w:w="703" w:type="dxa"/>
            <w:tcBorders>
              <w:top w:val="single" w:sz="4" w:space="0" w:color="000001"/>
              <w:left w:val="single" w:sz="4" w:space="0" w:color="000001"/>
              <w:bottom w:val="single" w:sz="4" w:space="0" w:color="000001"/>
              <w:right w:val="nil"/>
            </w:tcBorders>
            <w:shd w:val="clear" w:color="auto" w:fill="FFFFFF"/>
          </w:tcPr>
          <w:p w14:paraId="25634910" w14:textId="3327C212" w:rsidR="00FA1EF1" w:rsidRPr="00CC74A3" w:rsidRDefault="00FA1EF1" w:rsidP="00FA1EF1">
            <w:pPr>
              <w:jc w:val="center"/>
              <w:rPr>
                <w:rFonts w:ascii="Times New Roman" w:hAnsi="Times New Roman"/>
                <w:b/>
                <w:szCs w:val="20"/>
              </w:rPr>
            </w:pPr>
            <w:r w:rsidRPr="005E15CC">
              <w:rPr>
                <w:rFonts w:ascii="Times New Roman" w:hAnsi="Times New Roman"/>
                <w:b/>
              </w:rPr>
              <w:t>--</w:t>
            </w:r>
          </w:p>
        </w:tc>
        <w:tc>
          <w:tcPr>
            <w:tcW w:w="629" w:type="dxa"/>
            <w:tcBorders>
              <w:top w:val="single" w:sz="4" w:space="0" w:color="000001"/>
              <w:left w:val="single" w:sz="4" w:space="0" w:color="000001"/>
              <w:bottom w:val="single" w:sz="4" w:space="0" w:color="000001"/>
              <w:right w:val="nil"/>
            </w:tcBorders>
            <w:shd w:val="clear" w:color="auto" w:fill="FFFFFF"/>
          </w:tcPr>
          <w:p w14:paraId="6CF6AB40" w14:textId="27DA8A1A" w:rsidR="00FA1EF1" w:rsidRPr="00CC74A3" w:rsidRDefault="00D92FD0" w:rsidP="00FA1EF1">
            <w:pPr>
              <w:jc w:val="center"/>
              <w:rPr>
                <w:rFonts w:ascii="Times New Roman" w:hAnsi="Times New Roman"/>
                <w:b/>
                <w:szCs w:val="20"/>
              </w:rPr>
            </w:pPr>
            <w:r>
              <w:rPr>
                <w:rFonts w:ascii="Times New Roman" w:hAnsi="Times New Roman"/>
                <w:b/>
              </w:rPr>
              <w:t>1</w:t>
            </w:r>
          </w:p>
        </w:tc>
        <w:tc>
          <w:tcPr>
            <w:tcW w:w="720" w:type="dxa"/>
            <w:tcBorders>
              <w:top w:val="single" w:sz="4" w:space="0" w:color="000001"/>
              <w:left w:val="single" w:sz="4" w:space="0" w:color="000001"/>
              <w:bottom w:val="single" w:sz="4" w:space="0" w:color="000001"/>
              <w:right w:val="nil"/>
            </w:tcBorders>
            <w:shd w:val="clear" w:color="auto" w:fill="FFFFFF"/>
          </w:tcPr>
          <w:p w14:paraId="4E14982E" w14:textId="04A0A377" w:rsidR="00FA1EF1" w:rsidRPr="00CC74A3" w:rsidRDefault="00D92FD0" w:rsidP="00FA1EF1">
            <w:pPr>
              <w:jc w:val="center"/>
              <w:rPr>
                <w:rFonts w:ascii="Times New Roman" w:hAnsi="Times New Roman"/>
                <w:b/>
                <w:szCs w:val="20"/>
              </w:rPr>
            </w:pPr>
            <w:r>
              <w:rPr>
                <w:rFonts w:ascii="Times New Roman" w:hAnsi="Times New Roman"/>
                <w:b/>
                <w:szCs w:val="20"/>
              </w:rPr>
              <w:t>1</w:t>
            </w:r>
          </w:p>
        </w:tc>
        <w:tc>
          <w:tcPr>
            <w:tcW w:w="720" w:type="dxa"/>
            <w:tcBorders>
              <w:top w:val="single" w:sz="4" w:space="0" w:color="000001"/>
              <w:left w:val="single" w:sz="4" w:space="0" w:color="000001"/>
              <w:bottom w:val="single" w:sz="4" w:space="0" w:color="000001"/>
              <w:right w:val="nil"/>
            </w:tcBorders>
            <w:shd w:val="clear" w:color="auto" w:fill="FFFFFF"/>
          </w:tcPr>
          <w:p w14:paraId="071F0624" w14:textId="3DF70986"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4C3B35FF" w14:textId="49353744"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169343D7" w14:textId="19960086"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2A9E5E88" w14:textId="2A9EDFD6"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189D4F91" w14:textId="2BFDCF56"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66021E14" w14:textId="4307F1BB"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7A48CC24" w14:textId="22D16475"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55CC69FA" w14:textId="5607A7F5" w:rsidR="00FA1EF1" w:rsidRPr="00CC74A3" w:rsidRDefault="00FA1EF1" w:rsidP="00FA1EF1">
            <w:pPr>
              <w:jc w:val="center"/>
              <w:rPr>
                <w:rFonts w:ascii="Times New Roman" w:hAnsi="Times New Roman"/>
                <w:b/>
                <w:szCs w:val="20"/>
              </w:rPr>
            </w:pPr>
            <w:r w:rsidRPr="00595C16">
              <w:rPr>
                <w:rFonts w:ascii="Times New Roman" w:hAnsi="Times New Roman"/>
                <w:b/>
              </w:rPr>
              <w:t>--</w:t>
            </w:r>
          </w:p>
        </w:tc>
        <w:tc>
          <w:tcPr>
            <w:tcW w:w="806" w:type="dxa"/>
            <w:tcBorders>
              <w:top w:val="single" w:sz="4" w:space="0" w:color="000001"/>
              <w:left w:val="single" w:sz="4" w:space="0" w:color="000001"/>
              <w:bottom w:val="single" w:sz="4" w:space="0" w:color="000001"/>
              <w:right w:val="single" w:sz="4" w:space="0" w:color="000001"/>
            </w:tcBorders>
            <w:shd w:val="clear" w:color="auto" w:fill="FFFFFF"/>
          </w:tcPr>
          <w:p w14:paraId="1E0A810D" w14:textId="7EC33878" w:rsidR="00FA1EF1" w:rsidRPr="00CC74A3" w:rsidRDefault="00FA1EF1" w:rsidP="00FA1EF1">
            <w:pPr>
              <w:pStyle w:val="TableContents"/>
              <w:jc w:val="center"/>
              <w:rPr>
                <w:rFonts w:ascii="Times New Roman" w:hAnsi="Times New Roman"/>
                <w:b/>
                <w:szCs w:val="20"/>
              </w:rPr>
            </w:pPr>
            <w:r w:rsidRPr="00595C16">
              <w:rPr>
                <w:rFonts w:ascii="Times New Roman" w:hAnsi="Times New Roman"/>
                <w:b/>
              </w:rPr>
              <w:t>--</w:t>
            </w:r>
          </w:p>
        </w:tc>
      </w:tr>
      <w:tr w:rsidR="00FA1EF1" w:rsidRPr="0029097E" w14:paraId="56CE771E" w14:textId="77777777" w:rsidTr="00F4361C">
        <w:trPr>
          <w:cantSplit/>
          <w:trHeight w:val="317"/>
        </w:trPr>
        <w:tc>
          <w:tcPr>
            <w:tcW w:w="924" w:type="dxa"/>
            <w:tcBorders>
              <w:top w:val="single" w:sz="4" w:space="0" w:color="000001"/>
              <w:left w:val="single" w:sz="4" w:space="0" w:color="000001"/>
              <w:bottom w:val="single" w:sz="4" w:space="0" w:color="000001"/>
              <w:right w:val="nil"/>
            </w:tcBorders>
            <w:shd w:val="clear" w:color="auto" w:fill="FFFFFF"/>
            <w:vAlign w:val="center"/>
            <w:hideMark/>
          </w:tcPr>
          <w:p w14:paraId="34CE92F2" w14:textId="77777777" w:rsidR="00FA1EF1" w:rsidRPr="00CC74A3" w:rsidRDefault="00FA1EF1" w:rsidP="00FA1EF1">
            <w:pPr>
              <w:jc w:val="center"/>
              <w:rPr>
                <w:rFonts w:ascii="Times New Roman" w:hAnsi="Times New Roman"/>
                <w:b/>
                <w:szCs w:val="20"/>
              </w:rPr>
            </w:pPr>
            <w:r w:rsidRPr="00CC74A3">
              <w:rPr>
                <w:rFonts w:ascii="Times New Roman" w:hAnsi="Times New Roman"/>
                <w:b/>
                <w:szCs w:val="20"/>
              </w:rPr>
              <w:t>CO3</w:t>
            </w:r>
          </w:p>
        </w:tc>
        <w:tc>
          <w:tcPr>
            <w:tcW w:w="703" w:type="dxa"/>
            <w:tcBorders>
              <w:top w:val="single" w:sz="4" w:space="0" w:color="000001"/>
              <w:left w:val="single" w:sz="4" w:space="0" w:color="000001"/>
              <w:bottom w:val="single" w:sz="4" w:space="0" w:color="000001"/>
              <w:right w:val="nil"/>
            </w:tcBorders>
            <w:shd w:val="clear" w:color="auto" w:fill="FFFFFF"/>
          </w:tcPr>
          <w:p w14:paraId="73E82EB8" w14:textId="2F96F1B6"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629" w:type="dxa"/>
            <w:tcBorders>
              <w:top w:val="single" w:sz="4" w:space="0" w:color="000001"/>
              <w:left w:val="single" w:sz="4" w:space="0" w:color="000001"/>
              <w:bottom w:val="single" w:sz="4" w:space="0" w:color="000001"/>
              <w:right w:val="nil"/>
            </w:tcBorders>
            <w:shd w:val="clear" w:color="auto" w:fill="FFFFFF"/>
          </w:tcPr>
          <w:p w14:paraId="2D553CC2" w14:textId="4CC38E03"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A08B851" w14:textId="052BDA17"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B93CD18" w14:textId="7E5A6564"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0301178" w14:textId="163D81AD" w:rsidR="00FA1EF1" w:rsidRPr="00CC74A3" w:rsidRDefault="00D92FD0" w:rsidP="00FA1EF1">
            <w:pPr>
              <w:jc w:val="center"/>
              <w:rPr>
                <w:rFonts w:ascii="Times New Roman" w:hAnsi="Times New Roman"/>
                <w:b/>
                <w:szCs w:val="20"/>
              </w:rPr>
            </w:pPr>
            <w:r>
              <w:rPr>
                <w:rFonts w:ascii="Times New Roman" w:hAnsi="Times New Roman"/>
                <w:b/>
              </w:rPr>
              <w:t>1</w:t>
            </w:r>
          </w:p>
        </w:tc>
        <w:tc>
          <w:tcPr>
            <w:tcW w:w="720" w:type="dxa"/>
            <w:tcBorders>
              <w:top w:val="single" w:sz="4" w:space="0" w:color="000001"/>
              <w:left w:val="single" w:sz="4" w:space="0" w:color="000001"/>
              <w:bottom w:val="single" w:sz="4" w:space="0" w:color="000001"/>
              <w:right w:val="nil"/>
            </w:tcBorders>
            <w:shd w:val="clear" w:color="auto" w:fill="FFFFFF"/>
          </w:tcPr>
          <w:p w14:paraId="7F1B1D41" w14:textId="664FA265"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4E3E3FC6" w14:textId="1815EF69"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45215DD4" w14:textId="1C8E4625"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2C19721F" w14:textId="1925B95C"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673BDC83" w14:textId="5744AF93"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7E8771D7" w14:textId="01107A3D" w:rsidR="00FA1EF1" w:rsidRPr="00CC74A3" w:rsidRDefault="00FA1EF1" w:rsidP="00FA1EF1">
            <w:pPr>
              <w:jc w:val="center"/>
              <w:rPr>
                <w:rFonts w:ascii="Times New Roman" w:hAnsi="Times New Roman"/>
                <w:b/>
                <w:szCs w:val="20"/>
              </w:rPr>
            </w:pPr>
            <w:r w:rsidRPr="00FC35E6">
              <w:rPr>
                <w:rFonts w:ascii="Times New Roman" w:hAnsi="Times New Roman"/>
                <w:b/>
              </w:rPr>
              <w:t>--</w:t>
            </w:r>
          </w:p>
        </w:tc>
        <w:tc>
          <w:tcPr>
            <w:tcW w:w="806" w:type="dxa"/>
            <w:tcBorders>
              <w:top w:val="single" w:sz="4" w:space="0" w:color="000001"/>
              <w:left w:val="single" w:sz="4" w:space="0" w:color="000001"/>
              <w:bottom w:val="single" w:sz="4" w:space="0" w:color="000001"/>
              <w:right w:val="single" w:sz="4" w:space="0" w:color="000001"/>
            </w:tcBorders>
            <w:shd w:val="clear" w:color="auto" w:fill="FFFFFF"/>
          </w:tcPr>
          <w:p w14:paraId="2D2746A8" w14:textId="6E056C01" w:rsidR="00FA1EF1" w:rsidRPr="00CC74A3" w:rsidRDefault="00D92FD0" w:rsidP="00D92FD0">
            <w:pPr>
              <w:pStyle w:val="TableContents"/>
              <w:jc w:val="center"/>
              <w:rPr>
                <w:rFonts w:ascii="Times New Roman" w:hAnsi="Times New Roman"/>
                <w:b/>
                <w:szCs w:val="20"/>
              </w:rPr>
            </w:pPr>
            <w:r>
              <w:rPr>
                <w:rFonts w:ascii="Times New Roman" w:hAnsi="Times New Roman"/>
                <w:b/>
                <w:szCs w:val="20"/>
              </w:rPr>
              <w:t>--</w:t>
            </w:r>
          </w:p>
        </w:tc>
      </w:tr>
      <w:tr w:rsidR="00FA1EF1" w:rsidRPr="0029097E" w14:paraId="02B2C04E" w14:textId="77777777" w:rsidTr="00F4361C">
        <w:trPr>
          <w:cantSplit/>
          <w:trHeight w:val="330"/>
        </w:trPr>
        <w:tc>
          <w:tcPr>
            <w:tcW w:w="924" w:type="dxa"/>
            <w:tcBorders>
              <w:top w:val="single" w:sz="4" w:space="0" w:color="000001"/>
              <w:left w:val="single" w:sz="4" w:space="0" w:color="000001"/>
              <w:bottom w:val="single" w:sz="4" w:space="0" w:color="000001"/>
              <w:right w:val="nil"/>
            </w:tcBorders>
            <w:shd w:val="clear" w:color="auto" w:fill="FFFFFF"/>
            <w:vAlign w:val="center"/>
            <w:hideMark/>
          </w:tcPr>
          <w:p w14:paraId="49BC9CCE" w14:textId="77777777" w:rsidR="00FA1EF1" w:rsidRPr="00CC74A3" w:rsidRDefault="00FA1EF1" w:rsidP="00FA1EF1">
            <w:pPr>
              <w:jc w:val="center"/>
              <w:rPr>
                <w:rFonts w:ascii="Times New Roman" w:hAnsi="Times New Roman"/>
                <w:b/>
                <w:szCs w:val="20"/>
              </w:rPr>
            </w:pPr>
            <w:r w:rsidRPr="00CC74A3">
              <w:rPr>
                <w:rFonts w:ascii="Times New Roman" w:hAnsi="Times New Roman"/>
                <w:b/>
                <w:szCs w:val="20"/>
              </w:rPr>
              <w:t>CO4</w:t>
            </w:r>
          </w:p>
        </w:tc>
        <w:tc>
          <w:tcPr>
            <w:tcW w:w="703" w:type="dxa"/>
            <w:tcBorders>
              <w:top w:val="single" w:sz="4" w:space="0" w:color="000001"/>
              <w:left w:val="single" w:sz="4" w:space="0" w:color="000001"/>
              <w:bottom w:val="single" w:sz="4" w:space="0" w:color="000001"/>
              <w:right w:val="nil"/>
            </w:tcBorders>
            <w:shd w:val="clear" w:color="auto" w:fill="FFFFFF"/>
          </w:tcPr>
          <w:p w14:paraId="63D85BAF" w14:textId="00E8EB23"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629" w:type="dxa"/>
            <w:tcBorders>
              <w:top w:val="single" w:sz="4" w:space="0" w:color="000001"/>
              <w:left w:val="single" w:sz="4" w:space="0" w:color="000001"/>
              <w:bottom w:val="single" w:sz="4" w:space="0" w:color="000001"/>
              <w:right w:val="nil"/>
            </w:tcBorders>
            <w:shd w:val="clear" w:color="auto" w:fill="FFFFFF"/>
          </w:tcPr>
          <w:p w14:paraId="7E422209" w14:textId="02913EB0"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4A20AED3" w14:textId="191E966C"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62DFC2B8" w14:textId="457D59DA"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D3E0687" w14:textId="74ECDC9E"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0F8D4249" w14:textId="3DD88871"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934AACF" w14:textId="36F73862"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4899B32" w14:textId="453ADF91"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1E139865" w14:textId="7E9FA0F4" w:rsidR="00FA1EF1" w:rsidRPr="00CC74A3" w:rsidRDefault="00FA1EF1" w:rsidP="00FA1EF1">
            <w:pPr>
              <w:jc w:val="center"/>
              <w:rPr>
                <w:rFonts w:ascii="Times New Roman" w:hAnsi="Times New Roman"/>
                <w:b/>
                <w:szCs w:val="20"/>
              </w:rPr>
            </w:pPr>
            <w:r w:rsidRPr="00422848">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70CA1C40" w14:textId="72ED3DBA" w:rsidR="00FA1EF1" w:rsidRPr="00CC74A3" w:rsidRDefault="00FA1EF1" w:rsidP="00FA1EF1">
            <w:pPr>
              <w:jc w:val="center"/>
              <w:rPr>
                <w:rFonts w:ascii="Times New Roman" w:hAnsi="Times New Roman"/>
                <w:b/>
                <w:szCs w:val="20"/>
              </w:rPr>
            </w:pPr>
            <w:r>
              <w:rPr>
                <w:rFonts w:ascii="Times New Roman" w:hAnsi="Times New Roman"/>
                <w:b/>
                <w:szCs w:val="20"/>
              </w:rPr>
              <w:t>2</w:t>
            </w:r>
          </w:p>
        </w:tc>
        <w:tc>
          <w:tcPr>
            <w:tcW w:w="809" w:type="dxa"/>
            <w:tcBorders>
              <w:top w:val="single" w:sz="4" w:space="0" w:color="000001"/>
              <w:left w:val="single" w:sz="4" w:space="0" w:color="000001"/>
              <w:bottom w:val="single" w:sz="4" w:space="0" w:color="000001"/>
              <w:right w:val="nil"/>
            </w:tcBorders>
            <w:shd w:val="clear" w:color="auto" w:fill="FFFFFF"/>
          </w:tcPr>
          <w:p w14:paraId="14AAC0FC" w14:textId="182A457F" w:rsidR="00FA1EF1" w:rsidRPr="00CC74A3" w:rsidRDefault="00FA1EF1" w:rsidP="00FA1EF1">
            <w:pPr>
              <w:jc w:val="center"/>
              <w:rPr>
                <w:rFonts w:ascii="Times New Roman" w:hAnsi="Times New Roman"/>
                <w:b/>
                <w:szCs w:val="20"/>
              </w:rPr>
            </w:pPr>
            <w:r w:rsidRPr="00050C3F">
              <w:rPr>
                <w:rFonts w:ascii="Times New Roman" w:hAnsi="Times New Roman"/>
                <w:b/>
              </w:rPr>
              <w:t>--</w:t>
            </w:r>
          </w:p>
        </w:tc>
        <w:tc>
          <w:tcPr>
            <w:tcW w:w="806" w:type="dxa"/>
            <w:tcBorders>
              <w:top w:val="single" w:sz="4" w:space="0" w:color="000001"/>
              <w:left w:val="single" w:sz="4" w:space="0" w:color="000001"/>
              <w:bottom w:val="single" w:sz="4" w:space="0" w:color="000001"/>
              <w:right w:val="single" w:sz="4" w:space="0" w:color="000001"/>
            </w:tcBorders>
            <w:shd w:val="clear" w:color="auto" w:fill="FFFFFF"/>
          </w:tcPr>
          <w:p w14:paraId="75BA2F3A" w14:textId="28B8D036" w:rsidR="00FA1EF1" w:rsidRPr="00CC74A3" w:rsidRDefault="00FA1EF1" w:rsidP="00FA1EF1">
            <w:pPr>
              <w:pStyle w:val="TableContents"/>
              <w:jc w:val="center"/>
              <w:rPr>
                <w:rFonts w:ascii="Times New Roman" w:hAnsi="Times New Roman"/>
                <w:b/>
                <w:szCs w:val="20"/>
              </w:rPr>
            </w:pPr>
            <w:r w:rsidRPr="00050C3F">
              <w:rPr>
                <w:rFonts w:ascii="Times New Roman" w:hAnsi="Times New Roman"/>
                <w:b/>
              </w:rPr>
              <w:t>--</w:t>
            </w:r>
          </w:p>
        </w:tc>
      </w:tr>
      <w:tr w:rsidR="00FA1EF1" w:rsidRPr="0029097E" w14:paraId="134B84F5" w14:textId="77777777" w:rsidTr="00F4361C">
        <w:trPr>
          <w:cantSplit/>
          <w:trHeight w:val="330"/>
        </w:trPr>
        <w:tc>
          <w:tcPr>
            <w:tcW w:w="924" w:type="dxa"/>
            <w:tcBorders>
              <w:top w:val="single" w:sz="4" w:space="0" w:color="000001"/>
              <w:left w:val="single" w:sz="4" w:space="0" w:color="000001"/>
              <w:bottom w:val="single" w:sz="4" w:space="0" w:color="000001"/>
              <w:right w:val="nil"/>
            </w:tcBorders>
            <w:shd w:val="clear" w:color="auto" w:fill="FFFFFF"/>
            <w:vAlign w:val="center"/>
          </w:tcPr>
          <w:p w14:paraId="1E882A1C" w14:textId="77777777" w:rsidR="00FA1EF1" w:rsidRPr="00CC74A3" w:rsidRDefault="00FA1EF1" w:rsidP="00FA1EF1">
            <w:pPr>
              <w:jc w:val="center"/>
              <w:rPr>
                <w:rFonts w:ascii="Times New Roman" w:hAnsi="Times New Roman"/>
                <w:b/>
                <w:szCs w:val="20"/>
              </w:rPr>
            </w:pPr>
            <w:r w:rsidRPr="00CC74A3">
              <w:rPr>
                <w:rFonts w:ascii="Times New Roman" w:hAnsi="Times New Roman"/>
                <w:b/>
                <w:szCs w:val="20"/>
              </w:rPr>
              <w:t>CO5</w:t>
            </w:r>
          </w:p>
        </w:tc>
        <w:tc>
          <w:tcPr>
            <w:tcW w:w="703" w:type="dxa"/>
            <w:tcBorders>
              <w:top w:val="single" w:sz="4" w:space="0" w:color="000001"/>
              <w:left w:val="single" w:sz="4" w:space="0" w:color="000001"/>
              <w:bottom w:val="single" w:sz="4" w:space="0" w:color="000001"/>
              <w:right w:val="nil"/>
            </w:tcBorders>
            <w:shd w:val="clear" w:color="auto" w:fill="FFFFFF"/>
          </w:tcPr>
          <w:p w14:paraId="68C4295F" w14:textId="5E2EBC64"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629" w:type="dxa"/>
            <w:tcBorders>
              <w:top w:val="single" w:sz="4" w:space="0" w:color="000001"/>
              <w:left w:val="single" w:sz="4" w:space="0" w:color="000001"/>
              <w:bottom w:val="single" w:sz="4" w:space="0" w:color="000001"/>
              <w:right w:val="nil"/>
            </w:tcBorders>
            <w:shd w:val="clear" w:color="auto" w:fill="FFFFFF"/>
          </w:tcPr>
          <w:p w14:paraId="48741101" w14:textId="41FE2983"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27BD37FE" w14:textId="4E8B509E"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2119E2F1" w14:textId="51A0A8EB"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923FEF4" w14:textId="1B7D3250"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74F8DAD0" w14:textId="2CFFF2F7"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09EF474A" w14:textId="7218C7A4"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3B8EA0C0" w14:textId="3BAFDD95" w:rsidR="00FA1EF1" w:rsidRPr="00CC74A3" w:rsidRDefault="00FA1EF1" w:rsidP="00FA1EF1">
            <w:pPr>
              <w:jc w:val="center"/>
              <w:rPr>
                <w:rFonts w:ascii="Times New Roman" w:hAnsi="Times New Roman"/>
                <w:b/>
                <w:szCs w:val="20"/>
              </w:rPr>
            </w:pPr>
            <w:r w:rsidRPr="005911CE">
              <w:rPr>
                <w:rFonts w:ascii="Times New Roman" w:hAnsi="Times New Roman"/>
                <w:b/>
              </w:rPr>
              <w:t>--</w:t>
            </w:r>
          </w:p>
        </w:tc>
        <w:tc>
          <w:tcPr>
            <w:tcW w:w="720" w:type="dxa"/>
            <w:tcBorders>
              <w:top w:val="single" w:sz="4" w:space="0" w:color="000001"/>
              <w:left w:val="single" w:sz="4" w:space="0" w:color="000001"/>
              <w:bottom w:val="single" w:sz="4" w:space="0" w:color="000001"/>
              <w:right w:val="nil"/>
            </w:tcBorders>
            <w:shd w:val="clear" w:color="auto" w:fill="FFFFFF"/>
          </w:tcPr>
          <w:p w14:paraId="69B9A86F" w14:textId="3EDC0C7F" w:rsidR="00FA1EF1" w:rsidRPr="00CC74A3" w:rsidRDefault="00D92FD0" w:rsidP="00FA1EF1">
            <w:pPr>
              <w:jc w:val="center"/>
              <w:rPr>
                <w:rFonts w:ascii="Times New Roman" w:hAnsi="Times New Roman"/>
                <w:b/>
                <w:szCs w:val="20"/>
              </w:rPr>
            </w:pPr>
            <w:r>
              <w:rPr>
                <w:rFonts w:ascii="Times New Roman" w:hAnsi="Times New Roman"/>
                <w:b/>
                <w:szCs w:val="20"/>
              </w:rPr>
              <w:t>--</w:t>
            </w:r>
          </w:p>
        </w:tc>
        <w:tc>
          <w:tcPr>
            <w:tcW w:w="809" w:type="dxa"/>
            <w:tcBorders>
              <w:top w:val="single" w:sz="4" w:space="0" w:color="000001"/>
              <w:left w:val="single" w:sz="4" w:space="0" w:color="000001"/>
              <w:bottom w:val="single" w:sz="4" w:space="0" w:color="000001"/>
              <w:right w:val="nil"/>
            </w:tcBorders>
            <w:shd w:val="clear" w:color="auto" w:fill="FFFFFF"/>
          </w:tcPr>
          <w:p w14:paraId="127F9D7E" w14:textId="68F2818B" w:rsidR="00FA1EF1" w:rsidRPr="00CC74A3" w:rsidRDefault="00FA1EF1" w:rsidP="00FA1EF1">
            <w:pPr>
              <w:jc w:val="center"/>
              <w:rPr>
                <w:rFonts w:ascii="Times New Roman" w:hAnsi="Times New Roman"/>
                <w:b/>
                <w:szCs w:val="20"/>
              </w:rPr>
            </w:pPr>
            <w:r w:rsidRPr="000133CA">
              <w:rPr>
                <w:rFonts w:ascii="Times New Roman" w:hAnsi="Times New Roman"/>
                <w:b/>
              </w:rPr>
              <w:t>--</w:t>
            </w:r>
          </w:p>
        </w:tc>
        <w:tc>
          <w:tcPr>
            <w:tcW w:w="809" w:type="dxa"/>
            <w:tcBorders>
              <w:top w:val="single" w:sz="4" w:space="0" w:color="000001"/>
              <w:left w:val="single" w:sz="4" w:space="0" w:color="000001"/>
              <w:bottom w:val="single" w:sz="4" w:space="0" w:color="000001"/>
              <w:right w:val="nil"/>
            </w:tcBorders>
            <w:shd w:val="clear" w:color="auto" w:fill="FFFFFF"/>
          </w:tcPr>
          <w:p w14:paraId="44C9A538" w14:textId="3A609C92" w:rsidR="00FA1EF1" w:rsidRPr="00CC74A3" w:rsidRDefault="00FA1EF1" w:rsidP="00FA1EF1">
            <w:pPr>
              <w:jc w:val="center"/>
              <w:rPr>
                <w:rFonts w:ascii="Times New Roman" w:hAnsi="Times New Roman"/>
                <w:b/>
                <w:szCs w:val="20"/>
              </w:rPr>
            </w:pPr>
            <w:r w:rsidRPr="000133CA">
              <w:rPr>
                <w:rFonts w:ascii="Times New Roman" w:hAnsi="Times New Roman"/>
                <w:b/>
              </w:rPr>
              <w:t>--</w:t>
            </w:r>
          </w:p>
        </w:tc>
        <w:tc>
          <w:tcPr>
            <w:tcW w:w="806" w:type="dxa"/>
            <w:tcBorders>
              <w:top w:val="single" w:sz="4" w:space="0" w:color="000001"/>
              <w:left w:val="single" w:sz="4" w:space="0" w:color="000001"/>
              <w:bottom w:val="single" w:sz="4" w:space="0" w:color="000001"/>
              <w:right w:val="single" w:sz="4" w:space="0" w:color="000001"/>
            </w:tcBorders>
            <w:shd w:val="clear" w:color="auto" w:fill="FFFFFF"/>
          </w:tcPr>
          <w:p w14:paraId="06D422E6" w14:textId="2D7E6A1D" w:rsidR="00FA1EF1" w:rsidRPr="00CC74A3" w:rsidRDefault="00D92FD0" w:rsidP="00FA1EF1">
            <w:pPr>
              <w:pStyle w:val="TableContents"/>
              <w:jc w:val="center"/>
              <w:rPr>
                <w:rFonts w:ascii="Times New Roman" w:hAnsi="Times New Roman"/>
                <w:b/>
                <w:szCs w:val="20"/>
              </w:rPr>
            </w:pPr>
            <w:r>
              <w:rPr>
                <w:rFonts w:ascii="Times New Roman" w:hAnsi="Times New Roman"/>
                <w:b/>
              </w:rPr>
              <w:t>1</w:t>
            </w:r>
          </w:p>
        </w:tc>
      </w:tr>
    </w:tbl>
    <w:tbl>
      <w:tblPr>
        <w:tblpPr w:leftFromText="180" w:rightFromText="180" w:vertAnchor="page" w:horzAnchor="margin" w:tblpXSpec="center" w:tblpY="30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6"/>
        <w:gridCol w:w="1134"/>
        <w:gridCol w:w="1300"/>
      </w:tblGrid>
      <w:tr w:rsidR="00D26C65" w:rsidRPr="005316D5" w14:paraId="15818E47" w14:textId="77777777" w:rsidTr="00D26C65">
        <w:trPr>
          <w:trHeight w:val="199"/>
        </w:trPr>
        <w:tc>
          <w:tcPr>
            <w:tcW w:w="3510" w:type="dxa"/>
            <w:gridSpan w:val="3"/>
            <w:shd w:val="clear" w:color="auto" w:fill="auto"/>
          </w:tcPr>
          <w:p w14:paraId="4FC36188" w14:textId="77777777" w:rsidR="00D26C65" w:rsidRPr="00E323AA" w:rsidRDefault="00D26C65" w:rsidP="00D26C65">
            <w:pPr>
              <w:jc w:val="center"/>
              <w:rPr>
                <w:rFonts w:ascii="Times New Roman" w:hAnsi="Times New Roman"/>
                <w:szCs w:val="20"/>
              </w:rPr>
            </w:pPr>
            <w:r w:rsidRPr="00E323AA">
              <w:rPr>
                <w:rFonts w:ascii="Times New Roman" w:hAnsi="Times New Roman"/>
                <w:b/>
                <w:sz w:val="24"/>
                <w:szCs w:val="24"/>
              </w:rPr>
              <w:lastRenderedPageBreak/>
              <w:t>CO –PSO Mapping</w:t>
            </w:r>
          </w:p>
        </w:tc>
      </w:tr>
      <w:tr w:rsidR="00D26C65" w:rsidRPr="005316D5" w14:paraId="7280299D" w14:textId="77777777" w:rsidTr="00D26C65">
        <w:trPr>
          <w:trHeight w:val="199"/>
        </w:trPr>
        <w:tc>
          <w:tcPr>
            <w:tcW w:w="1076" w:type="dxa"/>
            <w:shd w:val="clear" w:color="auto" w:fill="auto"/>
          </w:tcPr>
          <w:p w14:paraId="263BF48A"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CO/PSO</w:t>
            </w:r>
          </w:p>
        </w:tc>
        <w:tc>
          <w:tcPr>
            <w:tcW w:w="1134" w:type="dxa"/>
            <w:shd w:val="clear" w:color="auto" w:fill="auto"/>
          </w:tcPr>
          <w:p w14:paraId="65211531"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PSO1</w:t>
            </w:r>
          </w:p>
        </w:tc>
        <w:tc>
          <w:tcPr>
            <w:tcW w:w="1300" w:type="dxa"/>
            <w:shd w:val="clear" w:color="auto" w:fill="auto"/>
          </w:tcPr>
          <w:p w14:paraId="4136E872"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PSO2</w:t>
            </w:r>
          </w:p>
        </w:tc>
      </w:tr>
      <w:tr w:rsidR="00D26C65" w:rsidRPr="005316D5" w14:paraId="1B8374C2" w14:textId="77777777" w:rsidTr="00D26C65">
        <w:trPr>
          <w:trHeight w:val="199"/>
        </w:trPr>
        <w:tc>
          <w:tcPr>
            <w:tcW w:w="1076" w:type="dxa"/>
            <w:shd w:val="clear" w:color="auto" w:fill="auto"/>
          </w:tcPr>
          <w:p w14:paraId="39C961D3"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CO1</w:t>
            </w:r>
          </w:p>
        </w:tc>
        <w:tc>
          <w:tcPr>
            <w:tcW w:w="1134" w:type="dxa"/>
            <w:shd w:val="clear" w:color="auto" w:fill="auto"/>
            <w:vAlign w:val="center"/>
          </w:tcPr>
          <w:p w14:paraId="7DBAA3CE"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1</w:t>
            </w:r>
          </w:p>
        </w:tc>
        <w:tc>
          <w:tcPr>
            <w:tcW w:w="1300" w:type="dxa"/>
            <w:shd w:val="clear" w:color="auto" w:fill="auto"/>
            <w:vAlign w:val="center"/>
          </w:tcPr>
          <w:p w14:paraId="7C2B12F6"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w:t>
            </w:r>
          </w:p>
        </w:tc>
      </w:tr>
      <w:tr w:rsidR="00D26C65" w:rsidRPr="005316D5" w14:paraId="7267FC09" w14:textId="77777777" w:rsidTr="00D26C65">
        <w:trPr>
          <w:trHeight w:val="199"/>
        </w:trPr>
        <w:tc>
          <w:tcPr>
            <w:tcW w:w="1076" w:type="dxa"/>
            <w:shd w:val="clear" w:color="auto" w:fill="auto"/>
          </w:tcPr>
          <w:p w14:paraId="1D230707"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CO2</w:t>
            </w:r>
          </w:p>
        </w:tc>
        <w:tc>
          <w:tcPr>
            <w:tcW w:w="1134" w:type="dxa"/>
            <w:shd w:val="clear" w:color="auto" w:fill="auto"/>
            <w:vAlign w:val="center"/>
          </w:tcPr>
          <w:p w14:paraId="63D15522"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1</w:t>
            </w:r>
          </w:p>
        </w:tc>
        <w:tc>
          <w:tcPr>
            <w:tcW w:w="1300" w:type="dxa"/>
            <w:shd w:val="clear" w:color="auto" w:fill="auto"/>
            <w:vAlign w:val="center"/>
          </w:tcPr>
          <w:p w14:paraId="70BBDF07"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w:t>
            </w:r>
          </w:p>
        </w:tc>
      </w:tr>
      <w:tr w:rsidR="00D26C65" w:rsidRPr="005316D5" w14:paraId="44082A7A" w14:textId="77777777" w:rsidTr="00D26C65">
        <w:trPr>
          <w:trHeight w:val="199"/>
        </w:trPr>
        <w:tc>
          <w:tcPr>
            <w:tcW w:w="1076" w:type="dxa"/>
            <w:shd w:val="clear" w:color="auto" w:fill="auto"/>
          </w:tcPr>
          <w:p w14:paraId="1A3CE613"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CO3</w:t>
            </w:r>
          </w:p>
        </w:tc>
        <w:tc>
          <w:tcPr>
            <w:tcW w:w="1134" w:type="dxa"/>
            <w:shd w:val="clear" w:color="auto" w:fill="auto"/>
          </w:tcPr>
          <w:p w14:paraId="2D5323AC" w14:textId="77777777" w:rsidR="00D26C65" w:rsidRPr="00E323AA" w:rsidRDefault="00D26C65" w:rsidP="00D26C65">
            <w:pPr>
              <w:tabs>
                <w:tab w:val="left" w:pos="3402"/>
                <w:tab w:val="left" w:pos="3544"/>
              </w:tabs>
              <w:jc w:val="center"/>
              <w:rPr>
                <w:rFonts w:ascii="Times New Roman" w:hAnsi="Times New Roman"/>
                <w:b/>
              </w:rPr>
            </w:pPr>
            <w:r w:rsidRPr="0083709B">
              <w:rPr>
                <w:rFonts w:ascii="Times New Roman" w:hAnsi="Times New Roman"/>
                <w:b/>
              </w:rPr>
              <w:t>--</w:t>
            </w:r>
          </w:p>
        </w:tc>
        <w:tc>
          <w:tcPr>
            <w:tcW w:w="1300" w:type="dxa"/>
            <w:shd w:val="clear" w:color="auto" w:fill="auto"/>
            <w:vAlign w:val="center"/>
          </w:tcPr>
          <w:p w14:paraId="698C3CDF"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1</w:t>
            </w:r>
          </w:p>
        </w:tc>
      </w:tr>
      <w:tr w:rsidR="00D26C65" w:rsidRPr="005316D5" w14:paraId="3CD17EDF" w14:textId="77777777" w:rsidTr="00D26C65">
        <w:trPr>
          <w:trHeight w:val="212"/>
        </w:trPr>
        <w:tc>
          <w:tcPr>
            <w:tcW w:w="1076" w:type="dxa"/>
            <w:shd w:val="clear" w:color="auto" w:fill="auto"/>
          </w:tcPr>
          <w:p w14:paraId="085260A4" w14:textId="77777777" w:rsidR="00D26C65" w:rsidRPr="00E323AA" w:rsidRDefault="00D26C65" w:rsidP="00D26C65">
            <w:pPr>
              <w:jc w:val="center"/>
              <w:rPr>
                <w:rFonts w:ascii="Times New Roman" w:hAnsi="Times New Roman"/>
                <w:b/>
                <w:szCs w:val="20"/>
              </w:rPr>
            </w:pPr>
            <w:r w:rsidRPr="00E323AA">
              <w:rPr>
                <w:rFonts w:ascii="Times New Roman" w:hAnsi="Times New Roman"/>
                <w:b/>
                <w:szCs w:val="20"/>
              </w:rPr>
              <w:t>CO4</w:t>
            </w:r>
          </w:p>
        </w:tc>
        <w:tc>
          <w:tcPr>
            <w:tcW w:w="1134" w:type="dxa"/>
            <w:shd w:val="clear" w:color="auto" w:fill="auto"/>
          </w:tcPr>
          <w:p w14:paraId="5B5230A5" w14:textId="77777777" w:rsidR="00D26C65" w:rsidRPr="00E323AA" w:rsidRDefault="00D26C65" w:rsidP="00D26C65">
            <w:pPr>
              <w:tabs>
                <w:tab w:val="left" w:pos="3402"/>
                <w:tab w:val="left" w:pos="3544"/>
              </w:tabs>
              <w:jc w:val="center"/>
              <w:rPr>
                <w:rFonts w:ascii="Times New Roman" w:hAnsi="Times New Roman"/>
                <w:b/>
              </w:rPr>
            </w:pPr>
            <w:r w:rsidRPr="0083709B">
              <w:rPr>
                <w:rFonts w:ascii="Times New Roman" w:hAnsi="Times New Roman"/>
                <w:b/>
              </w:rPr>
              <w:t>--</w:t>
            </w:r>
          </w:p>
        </w:tc>
        <w:tc>
          <w:tcPr>
            <w:tcW w:w="1300" w:type="dxa"/>
            <w:shd w:val="clear" w:color="auto" w:fill="auto"/>
            <w:vAlign w:val="center"/>
          </w:tcPr>
          <w:p w14:paraId="7B210533"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2</w:t>
            </w:r>
          </w:p>
        </w:tc>
      </w:tr>
      <w:tr w:rsidR="00D26C65" w:rsidRPr="005316D5" w14:paraId="56869C96" w14:textId="77777777" w:rsidTr="00D26C65">
        <w:trPr>
          <w:trHeight w:val="212"/>
        </w:trPr>
        <w:tc>
          <w:tcPr>
            <w:tcW w:w="1076" w:type="dxa"/>
            <w:shd w:val="clear" w:color="auto" w:fill="auto"/>
          </w:tcPr>
          <w:p w14:paraId="4BFD08E7" w14:textId="77777777" w:rsidR="00D26C65" w:rsidRPr="00E323AA" w:rsidRDefault="00D26C65" w:rsidP="00D26C65">
            <w:pPr>
              <w:jc w:val="center"/>
              <w:rPr>
                <w:rFonts w:ascii="Times New Roman" w:hAnsi="Times New Roman"/>
                <w:b/>
                <w:szCs w:val="20"/>
              </w:rPr>
            </w:pPr>
            <w:r>
              <w:rPr>
                <w:rFonts w:ascii="Times New Roman" w:hAnsi="Times New Roman"/>
                <w:b/>
                <w:szCs w:val="20"/>
              </w:rPr>
              <w:t>CO5</w:t>
            </w:r>
          </w:p>
        </w:tc>
        <w:tc>
          <w:tcPr>
            <w:tcW w:w="1134" w:type="dxa"/>
            <w:shd w:val="clear" w:color="auto" w:fill="auto"/>
            <w:vAlign w:val="center"/>
          </w:tcPr>
          <w:p w14:paraId="454B623B"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1</w:t>
            </w:r>
          </w:p>
        </w:tc>
        <w:tc>
          <w:tcPr>
            <w:tcW w:w="1300" w:type="dxa"/>
            <w:shd w:val="clear" w:color="auto" w:fill="auto"/>
            <w:vAlign w:val="center"/>
          </w:tcPr>
          <w:p w14:paraId="780442E1" w14:textId="77777777" w:rsidR="00D26C65" w:rsidRPr="00E323AA" w:rsidRDefault="00D26C65" w:rsidP="00D26C65">
            <w:pPr>
              <w:tabs>
                <w:tab w:val="left" w:pos="3402"/>
                <w:tab w:val="left" w:pos="3544"/>
              </w:tabs>
              <w:jc w:val="center"/>
              <w:rPr>
                <w:rFonts w:ascii="Times New Roman" w:hAnsi="Times New Roman"/>
                <w:b/>
              </w:rPr>
            </w:pPr>
            <w:r>
              <w:rPr>
                <w:rFonts w:ascii="Times New Roman" w:hAnsi="Times New Roman"/>
                <w:b/>
              </w:rPr>
              <w:t>--</w:t>
            </w:r>
          </w:p>
        </w:tc>
      </w:tr>
    </w:tbl>
    <w:p w14:paraId="6EB88277" w14:textId="77777777" w:rsidR="00BF6258" w:rsidRDefault="00BF6258" w:rsidP="00017CCD">
      <w:pPr>
        <w:jc w:val="center"/>
        <w:rPr>
          <w:rFonts w:ascii="Times New Roman" w:hAnsi="Times New Roman"/>
          <w:b/>
          <w:bCs w:val="0"/>
          <w:color w:val="000000"/>
          <w:sz w:val="32"/>
        </w:rPr>
      </w:pPr>
    </w:p>
    <w:p w14:paraId="3771F06A" w14:textId="77777777" w:rsidR="00BF6258" w:rsidRDefault="00BF6258" w:rsidP="00017CCD">
      <w:pPr>
        <w:jc w:val="center"/>
        <w:rPr>
          <w:rFonts w:ascii="Times New Roman" w:hAnsi="Times New Roman"/>
          <w:b/>
          <w:bCs w:val="0"/>
          <w:color w:val="000000"/>
          <w:sz w:val="32"/>
        </w:rPr>
      </w:pPr>
    </w:p>
    <w:p w14:paraId="2920DC9D" w14:textId="77777777" w:rsidR="00BF6258" w:rsidRDefault="00BF6258" w:rsidP="00017CCD">
      <w:pPr>
        <w:jc w:val="center"/>
        <w:rPr>
          <w:rFonts w:ascii="Times New Roman" w:hAnsi="Times New Roman"/>
          <w:b/>
          <w:bCs w:val="0"/>
          <w:color w:val="000000"/>
          <w:sz w:val="32"/>
        </w:rPr>
      </w:pPr>
    </w:p>
    <w:p w14:paraId="603E1666" w14:textId="77777777" w:rsidR="004543DB" w:rsidRDefault="004543DB" w:rsidP="00017CCD">
      <w:pPr>
        <w:jc w:val="center"/>
        <w:rPr>
          <w:rFonts w:ascii="Times New Roman" w:hAnsi="Times New Roman"/>
          <w:b/>
          <w:bCs w:val="0"/>
          <w:color w:val="000000"/>
          <w:sz w:val="32"/>
        </w:rPr>
      </w:pPr>
    </w:p>
    <w:p w14:paraId="48EE3619" w14:textId="77777777" w:rsidR="004543DB" w:rsidRDefault="004543DB" w:rsidP="00017CCD">
      <w:pPr>
        <w:jc w:val="center"/>
        <w:rPr>
          <w:rFonts w:ascii="Times New Roman" w:hAnsi="Times New Roman"/>
          <w:b/>
          <w:bCs w:val="0"/>
          <w:color w:val="000000"/>
          <w:sz w:val="32"/>
        </w:rPr>
      </w:pPr>
    </w:p>
    <w:p w14:paraId="0532013C" w14:textId="77777777" w:rsidR="00D26C65" w:rsidRDefault="00D26C65" w:rsidP="00017CCD">
      <w:pPr>
        <w:jc w:val="center"/>
        <w:rPr>
          <w:rFonts w:ascii="Times New Roman" w:hAnsi="Times New Roman"/>
          <w:b/>
          <w:bCs w:val="0"/>
          <w:color w:val="000000"/>
          <w:sz w:val="32"/>
        </w:rPr>
      </w:pPr>
    </w:p>
    <w:p w14:paraId="6A660CFF" w14:textId="77777777" w:rsidR="00D26C65" w:rsidRDefault="00D26C65" w:rsidP="00017CCD">
      <w:pPr>
        <w:jc w:val="center"/>
        <w:rPr>
          <w:rFonts w:ascii="Times New Roman" w:hAnsi="Times New Roman"/>
          <w:b/>
          <w:bCs w:val="0"/>
          <w:color w:val="000000"/>
          <w:sz w:val="32"/>
        </w:rPr>
      </w:pPr>
    </w:p>
    <w:p w14:paraId="03452C08" w14:textId="77777777" w:rsidR="00FF4DF9" w:rsidRDefault="00FF4DF9" w:rsidP="00017CCD">
      <w:pPr>
        <w:jc w:val="center"/>
        <w:rPr>
          <w:rFonts w:ascii="Times New Roman" w:hAnsi="Times New Roman"/>
          <w:b/>
          <w:bCs w:val="0"/>
          <w:color w:val="000000"/>
          <w:sz w:val="32"/>
        </w:rPr>
      </w:pPr>
    </w:p>
    <w:p w14:paraId="0FB6E2FC" w14:textId="77777777" w:rsidR="00FF4DF9" w:rsidRDefault="00FF4DF9" w:rsidP="00017CCD">
      <w:pPr>
        <w:jc w:val="center"/>
        <w:rPr>
          <w:rFonts w:ascii="Times New Roman" w:hAnsi="Times New Roman"/>
          <w:b/>
          <w:bCs w:val="0"/>
          <w:color w:val="000000"/>
          <w:sz w:val="32"/>
        </w:rPr>
      </w:pPr>
    </w:p>
    <w:p w14:paraId="1ACE1F99" w14:textId="709EF849" w:rsidR="00595560" w:rsidRDefault="00595560" w:rsidP="00017CCD">
      <w:pPr>
        <w:jc w:val="center"/>
        <w:rPr>
          <w:rFonts w:ascii="Times New Roman" w:hAnsi="Times New Roman"/>
          <w:b/>
          <w:bCs w:val="0"/>
          <w:color w:val="000000"/>
          <w:sz w:val="32"/>
        </w:rPr>
      </w:pPr>
      <w:r w:rsidRPr="00B32673">
        <w:rPr>
          <w:rFonts w:ascii="Times New Roman" w:hAnsi="Times New Roman"/>
          <w:b/>
          <w:bCs w:val="0"/>
          <w:color w:val="000000"/>
          <w:sz w:val="32"/>
        </w:rPr>
        <w:t>Innovative teaching method/s used</w:t>
      </w:r>
    </w:p>
    <w:p w14:paraId="1DA80235" w14:textId="77777777" w:rsidR="00595560" w:rsidRDefault="00595560" w:rsidP="00017CCD">
      <w:pPr>
        <w:jc w:val="center"/>
        <w:rPr>
          <w:rFonts w:ascii="Times New Roman" w:hAnsi="Times New Roman"/>
          <w:b/>
          <w:bCs w:val="0"/>
          <w:color w:val="000000"/>
          <w:sz w:val="32"/>
        </w:rPr>
      </w:pPr>
    </w:p>
    <w:tbl>
      <w:tblPr>
        <w:tblStyle w:val="TableGrid"/>
        <w:tblW w:w="0" w:type="auto"/>
        <w:jc w:val="center"/>
        <w:tblLook w:val="04A0" w:firstRow="1" w:lastRow="0" w:firstColumn="1" w:lastColumn="0" w:noHBand="0" w:noVBand="1"/>
      </w:tblPr>
      <w:tblGrid>
        <w:gridCol w:w="805"/>
        <w:gridCol w:w="2700"/>
        <w:gridCol w:w="4680"/>
      </w:tblGrid>
      <w:tr w:rsidR="00595560" w:rsidRPr="00595560" w14:paraId="6125748D" w14:textId="77777777" w:rsidTr="00595560">
        <w:trPr>
          <w:jc w:val="center"/>
        </w:trPr>
        <w:tc>
          <w:tcPr>
            <w:tcW w:w="805" w:type="dxa"/>
          </w:tcPr>
          <w:p w14:paraId="415C1FA9" w14:textId="7240A1E2" w:rsidR="00595560" w:rsidRPr="00595560" w:rsidRDefault="00595560" w:rsidP="00017CCD">
            <w:pPr>
              <w:jc w:val="center"/>
              <w:rPr>
                <w:rFonts w:ascii="Times New Roman" w:hAnsi="Times New Roman"/>
                <w:b/>
                <w:bCs w:val="0"/>
                <w:color w:val="000000"/>
                <w:sz w:val="24"/>
              </w:rPr>
            </w:pPr>
            <w:proofErr w:type="spellStart"/>
            <w:proofErr w:type="gramStart"/>
            <w:r w:rsidRPr="00595560">
              <w:rPr>
                <w:rFonts w:ascii="Times New Roman" w:hAnsi="Times New Roman"/>
                <w:b/>
                <w:bCs w:val="0"/>
                <w:color w:val="000000"/>
                <w:sz w:val="24"/>
              </w:rPr>
              <w:t>Sl.No</w:t>
            </w:r>
            <w:proofErr w:type="spellEnd"/>
            <w:proofErr w:type="gramEnd"/>
          </w:p>
        </w:tc>
        <w:tc>
          <w:tcPr>
            <w:tcW w:w="2700" w:type="dxa"/>
          </w:tcPr>
          <w:p w14:paraId="06375E08" w14:textId="0DE27CBA" w:rsidR="00595560" w:rsidRPr="00595560" w:rsidRDefault="00595560" w:rsidP="00017CCD">
            <w:pPr>
              <w:jc w:val="center"/>
              <w:rPr>
                <w:rFonts w:ascii="Times New Roman" w:hAnsi="Times New Roman"/>
                <w:b/>
                <w:bCs w:val="0"/>
                <w:color w:val="000000"/>
                <w:sz w:val="24"/>
              </w:rPr>
            </w:pPr>
            <w:r w:rsidRPr="00595560">
              <w:rPr>
                <w:rFonts w:ascii="Times New Roman" w:hAnsi="Times New Roman"/>
                <w:b/>
                <w:bCs w:val="0"/>
                <w:color w:val="000000"/>
                <w:sz w:val="24"/>
              </w:rPr>
              <w:t>Type</w:t>
            </w:r>
          </w:p>
        </w:tc>
        <w:tc>
          <w:tcPr>
            <w:tcW w:w="4680" w:type="dxa"/>
          </w:tcPr>
          <w:p w14:paraId="151EFEE6" w14:textId="4CB0A053" w:rsidR="00595560" w:rsidRPr="00595560" w:rsidRDefault="00595560" w:rsidP="00017CCD">
            <w:pPr>
              <w:jc w:val="center"/>
              <w:rPr>
                <w:rFonts w:ascii="Times New Roman" w:hAnsi="Times New Roman"/>
                <w:b/>
                <w:bCs w:val="0"/>
                <w:color w:val="000000"/>
                <w:sz w:val="24"/>
              </w:rPr>
            </w:pPr>
            <w:r w:rsidRPr="00595560">
              <w:rPr>
                <w:rFonts w:ascii="Times New Roman" w:hAnsi="Times New Roman"/>
                <w:b/>
                <w:bCs w:val="0"/>
                <w:color w:val="000000"/>
                <w:sz w:val="24"/>
              </w:rPr>
              <w:t>Purpose</w:t>
            </w:r>
          </w:p>
        </w:tc>
      </w:tr>
      <w:tr w:rsidR="00595560" w:rsidRPr="00595560" w14:paraId="5DF2A378" w14:textId="77777777" w:rsidTr="00595560">
        <w:trPr>
          <w:jc w:val="center"/>
        </w:trPr>
        <w:tc>
          <w:tcPr>
            <w:tcW w:w="805" w:type="dxa"/>
          </w:tcPr>
          <w:p w14:paraId="28CA4961" w14:textId="407625D5" w:rsidR="00595560" w:rsidRPr="00595560" w:rsidRDefault="00595560" w:rsidP="00017CCD">
            <w:pPr>
              <w:jc w:val="center"/>
              <w:rPr>
                <w:rFonts w:ascii="Times New Roman" w:hAnsi="Times New Roman"/>
                <w:bCs w:val="0"/>
                <w:color w:val="000000"/>
                <w:sz w:val="24"/>
              </w:rPr>
            </w:pPr>
            <w:r w:rsidRPr="00595560">
              <w:rPr>
                <w:rFonts w:ascii="Times New Roman" w:hAnsi="Times New Roman"/>
                <w:bCs w:val="0"/>
                <w:color w:val="000000"/>
                <w:sz w:val="24"/>
              </w:rPr>
              <w:t>1</w:t>
            </w:r>
          </w:p>
        </w:tc>
        <w:tc>
          <w:tcPr>
            <w:tcW w:w="2700" w:type="dxa"/>
          </w:tcPr>
          <w:p w14:paraId="736DD711" w14:textId="40E2EA00" w:rsidR="00595560" w:rsidRPr="00595560" w:rsidRDefault="00595560" w:rsidP="00595560">
            <w:pPr>
              <w:jc w:val="left"/>
              <w:rPr>
                <w:rFonts w:ascii="Times New Roman" w:hAnsi="Times New Roman"/>
                <w:bCs w:val="0"/>
                <w:color w:val="000000"/>
                <w:sz w:val="24"/>
              </w:rPr>
            </w:pPr>
            <w:r w:rsidRPr="00595560">
              <w:rPr>
                <w:rFonts w:ascii="Times New Roman" w:hAnsi="Times New Roman"/>
                <w:bCs w:val="0"/>
                <w:color w:val="000000"/>
                <w:sz w:val="24"/>
              </w:rPr>
              <w:t>Flipped Class Room</w:t>
            </w:r>
          </w:p>
        </w:tc>
        <w:tc>
          <w:tcPr>
            <w:tcW w:w="4680" w:type="dxa"/>
          </w:tcPr>
          <w:p w14:paraId="57E0964B" w14:textId="5435EDA4" w:rsidR="00595560" w:rsidRPr="00595560" w:rsidRDefault="00595560" w:rsidP="00595560">
            <w:pPr>
              <w:jc w:val="left"/>
              <w:rPr>
                <w:rFonts w:ascii="Times New Roman" w:hAnsi="Times New Roman"/>
                <w:bCs w:val="0"/>
                <w:color w:val="000000"/>
                <w:sz w:val="24"/>
              </w:rPr>
            </w:pPr>
            <w:r w:rsidRPr="00595560">
              <w:rPr>
                <w:rFonts w:ascii="Times New Roman" w:hAnsi="Times New Roman"/>
                <w:bCs w:val="0"/>
                <w:color w:val="000000"/>
                <w:sz w:val="24"/>
              </w:rPr>
              <w:t>To Lea</w:t>
            </w:r>
            <w:r w:rsidR="00590840">
              <w:rPr>
                <w:rFonts w:ascii="Times New Roman" w:hAnsi="Times New Roman"/>
                <w:bCs w:val="0"/>
                <w:color w:val="000000"/>
                <w:sz w:val="24"/>
              </w:rPr>
              <w:t>rn the different concepts of AIML</w:t>
            </w:r>
          </w:p>
        </w:tc>
      </w:tr>
      <w:tr w:rsidR="00595560" w:rsidRPr="00595560" w14:paraId="39511B67" w14:textId="77777777" w:rsidTr="00595560">
        <w:trPr>
          <w:jc w:val="center"/>
        </w:trPr>
        <w:tc>
          <w:tcPr>
            <w:tcW w:w="805" w:type="dxa"/>
          </w:tcPr>
          <w:p w14:paraId="4E5D02CD" w14:textId="77950153" w:rsidR="00595560" w:rsidRPr="00595560" w:rsidRDefault="00595560" w:rsidP="00017CCD">
            <w:pPr>
              <w:jc w:val="center"/>
              <w:rPr>
                <w:rFonts w:ascii="Times New Roman" w:hAnsi="Times New Roman"/>
                <w:bCs w:val="0"/>
                <w:color w:val="000000"/>
                <w:sz w:val="24"/>
              </w:rPr>
            </w:pPr>
            <w:r w:rsidRPr="00595560">
              <w:rPr>
                <w:rFonts w:ascii="Times New Roman" w:hAnsi="Times New Roman"/>
                <w:bCs w:val="0"/>
                <w:color w:val="000000"/>
                <w:sz w:val="24"/>
              </w:rPr>
              <w:t>2</w:t>
            </w:r>
          </w:p>
        </w:tc>
        <w:tc>
          <w:tcPr>
            <w:tcW w:w="2700" w:type="dxa"/>
          </w:tcPr>
          <w:p w14:paraId="61416111" w14:textId="6FBB1F2F" w:rsidR="00595560" w:rsidRPr="00595560" w:rsidRDefault="00590840" w:rsidP="00595560">
            <w:pPr>
              <w:jc w:val="left"/>
              <w:rPr>
                <w:rFonts w:ascii="Times New Roman" w:hAnsi="Times New Roman"/>
                <w:bCs w:val="0"/>
                <w:color w:val="000000"/>
                <w:sz w:val="24"/>
              </w:rPr>
            </w:pPr>
            <w:r>
              <w:rPr>
                <w:rFonts w:ascii="Times New Roman" w:hAnsi="Times New Roman"/>
                <w:bCs w:val="0"/>
                <w:color w:val="000000"/>
                <w:sz w:val="24"/>
              </w:rPr>
              <w:t>Project Based Learning</w:t>
            </w:r>
          </w:p>
        </w:tc>
        <w:tc>
          <w:tcPr>
            <w:tcW w:w="4680" w:type="dxa"/>
          </w:tcPr>
          <w:p w14:paraId="2435A6EA" w14:textId="188FA9C6" w:rsidR="00595560" w:rsidRPr="00595560" w:rsidRDefault="00595560" w:rsidP="00595560">
            <w:pPr>
              <w:jc w:val="left"/>
              <w:rPr>
                <w:rFonts w:ascii="Times New Roman" w:hAnsi="Times New Roman"/>
                <w:bCs w:val="0"/>
                <w:color w:val="000000"/>
                <w:sz w:val="24"/>
              </w:rPr>
            </w:pPr>
            <w:r w:rsidRPr="00595560">
              <w:rPr>
                <w:rFonts w:ascii="Times New Roman" w:hAnsi="Times New Roman"/>
                <w:bCs w:val="0"/>
                <w:color w:val="000000"/>
                <w:sz w:val="24"/>
              </w:rPr>
              <w:t xml:space="preserve">To develop the analytical and logical skills </w:t>
            </w:r>
            <w:r w:rsidR="00590840">
              <w:rPr>
                <w:rFonts w:ascii="Times New Roman" w:hAnsi="Times New Roman"/>
                <w:bCs w:val="0"/>
                <w:color w:val="000000"/>
                <w:sz w:val="24"/>
              </w:rPr>
              <w:t>and build team work</w:t>
            </w:r>
          </w:p>
        </w:tc>
      </w:tr>
    </w:tbl>
    <w:p w14:paraId="5D4CE35E" w14:textId="77777777" w:rsidR="00595560" w:rsidRDefault="00595560" w:rsidP="00017CCD">
      <w:pPr>
        <w:jc w:val="center"/>
        <w:rPr>
          <w:rFonts w:ascii="Times New Roman" w:hAnsi="Times New Roman"/>
          <w:b/>
          <w:bCs w:val="0"/>
          <w:color w:val="000000"/>
          <w:sz w:val="32"/>
        </w:rPr>
      </w:pPr>
    </w:p>
    <w:p w14:paraId="6F9F4D84" w14:textId="0DE81083" w:rsidR="00017CCD" w:rsidRDefault="00017CCD" w:rsidP="00017CCD">
      <w:pPr>
        <w:jc w:val="center"/>
        <w:rPr>
          <w:rFonts w:ascii="Times New Roman" w:hAnsi="Times New Roman"/>
          <w:b/>
          <w:bCs w:val="0"/>
          <w:color w:val="000000"/>
          <w:sz w:val="32"/>
        </w:rPr>
      </w:pPr>
    </w:p>
    <w:p w14:paraId="1D7EB4C1" w14:textId="20E8FF52" w:rsidR="00650045" w:rsidRDefault="00650045" w:rsidP="00F82F38">
      <w:pPr>
        <w:suppressAutoHyphens w:val="0"/>
        <w:spacing w:before="0" w:after="200" w:line="276" w:lineRule="auto"/>
        <w:ind w:left="720"/>
        <w:rPr>
          <w:rFonts w:ascii="Times New Roman" w:hAnsi="Times New Roman"/>
          <w:b/>
          <w:bCs w:val="0"/>
          <w:color w:val="000000"/>
          <w:sz w:val="24"/>
          <w:szCs w:val="24"/>
        </w:rPr>
      </w:pPr>
    </w:p>
    <w:p w14:paraId="52FF69FE" w14:textId="31282D1E" w:rsidR="00650045" w:rsidRDefault="00650045" w:rsidP="00F82F38">
      <w:pPr>
        <w:suppressAutoHyphens w:val="0"/>
        <w:spacing w:before="0" w:after="200" w:line="276" w:lineRule="auto"/>
        <w:ind w:left="720"/>
        <w:rPr>
          <w:rFonts w:ascii="Times New Roman" w:hAnsi="Times New Roman"/>
          <w:b/>
          <w:bCs w:val="0"/>
          <w:color w:val="000000"/>
          <w:sz w:val="24"/>
          <w:szCs w:val="24"/>
        </w:rPr>
      </w:pPr>
      <w:r>
        <w:rPr>
          <w:rFonts w:ascii="Times New Roman" w:hAnsi="Times New Roman"/>
          <w:b/>
          <w:bCs w:val="0"/>
          <w:color w:val="000000"/>
          <w:sz w:val="24"/>
          <w:szCs w:val="24"/>
        </w:rPr>
        <w:t xml:space="preserve">Name of the faculty with Sign.                                                </w:t>
      </w:r>
      <w:r w:rsidR="00B32673">
        <w:rPr>
          <w:rFonts w:ascii="Times New Roman" w:hAnsi="Times New Roman"/>
          <w:b/>
          <w:bCs w:val="0"/>
          <w:color w:val="000000"/>
          <w:sz w:val="24"/>
          <w:szCs w:val="24"/>
        </w:rPr>
        <w:t xml:space="preserve">        </w:t>
      </w:r>
      <w:r>
        <w:rPr>
          <w:rFonts w:ascii="Times New Roman" w:hAnsi="Times New Roman"/>
          <w:b/>
          <w:bCs w:val="0"/>
          <w:color w:val="000000"/>
          <w:sz w:val="24"/>
          <w:szCs w:val="24"/>
        </w:rPr>
        <w:t xml:space="preserve">  HOD </w:t>
      </w:r>
    </w:p>
    <w:sectPr w:rsidR="00650045" w:rsidSect="00BA2BE6">
      <w:headerReference w:type="default" r:id="rId12"/>
      <w:footerReference w:type="default" r:id="rId13"/>
      <w:pgSz w:w="11905" w:h="16837"/>
      <w:pgMar w:top="810" w:right="864" w:bottom="900" w:left="1350" w:header="115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0B668" w14:textId="77777777" w:rsidR="009049FC" w:rsidRDefault="009049FC">
      <w:pPr>
        <w:spacing w:before="0" w:after="0"/>
      </w:pPr>
      <w:r>
        <w:separator/>
      </w:r>
    </w:p>
  </w:endnote>
  <w:endnote w:type="continuationSeparator" w:id="0">
    <w:p w14:paraId="428F3065" w14:textId="77777777" w:rsidR="009049FC" w:rsidRDefault="009049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67EE9" w14:textId="5E67AB85" w:rsidR="00F81878" w:rsidRDefault="00F81878" w:rsidP="00C64DE4">
    <w:pPr>
      <w:pStyle w:val="Footer"/>
      <w:pBdr>
        <w:top w:val="thinThickSmallGap" w:sz="24" w:space="1" w:color="622423"/>
      </w:pBdr>
      <w:tabs>
        <w:tab w:val="clear" w:pos="4320"/>
        <w:tab w:val="clear" w:pos="8640"/>
        <w:tab w:val="right" w:pos="9691"/>
      </w:tabs>
      <w:rPr>
        <w:rFonts w:ascii="Cambria" w:hAnsi="Cambria"/>
      </w:rPr>
    </w:pPr>
    <w:r>
      <w:rPr>
        <w:rFonts w:ascii="Cambria" w:hAnsi="Cambria"/>
      </w:rPr>
      <w:t xml:space="preserve">Dept. of AIML, RVCE                                           Page </w:t>
    </w:r>
    <w:r w:rsidRPr="00E001AA">
      <w:rPr>
        <w:rFonts w:ascii="Cambria" w:hAnsi="Cambria"/>
      </w:rPr>
      <w:fldChar w:fldCharType="begin"/>
    </w:r>
    <w:r w:rsidRPr="00E001AA">
      <w:rPr>
        <w:rFonts w:ascii="Cambria" w:hAnsi="Cambria"/>
      </w:rPr>
      <w:instrText xml:space="preserve"> PAGE   \* MERGEFORMAT </w:instrText>
    </w:r>
    <w:r w:rsidRPr="00E001AA">
      <w:rPr>
        <w:rFonts w:ascii="Cambria" w:hAnsi="Cambria"/>
      </w:rPr>
      <w:fldChar w:fldCharType="separate"/>
    </w:r>
    <w:r w:rsidR="007C36D5">
      <w:rPr>
        <w:rFonts w:ascii="Cambria" w:hAnsi="Cambria"/>
        <w:noProof/>
      </w:rPr>
      <w:t>11</w:t>
    </w:r>
    <w:r w:rsidRPr="00E001AA">
      <w:rPr>
        <w:rFonts w:ascii="Cambria" w:hAnsi="Cambria"/>
      </w:rPr>
      <w:fldChar w:fldCharType="end"/>
    </w:r>
    <w:r w:rsidRPr="00E001AA">
      <w:rPr>
        <w:rFonts w:ascii="Cambria" w:hAnsi="Cambria"/>
      </w:rPr>
      <w:t xml:space="preserve">               </w:t>
    </w:r>
    <w:r>
      <w:rPr>
        <w:rFonts w:ascii="Cambria" w:hAnsi="Cambria"/>
      </w:rPr>
      <w:t xml:space="preserve">       </w:t>
    </w:r>
    <w:r w:rsidRPr="007C071A">
      <w:rPr>
        <w:rFonts w:ascii="Cambria" w:hAnsi="Cambria"/>
        <w:sz w:val="18"/>
      </w:rPr>
      <w:t>Course Title: Artificial Intelligence and Machine Learning</w:t>
    </w:r>
  </w:p>
  <w:p w14:paraId="37BFA9CE" w14:textId="77777777" w:rsidR="00F81878" w:rsidRPr="00D575F2" w:rsidRDefault="00F81878">
    <w:pPr>
      <w:pStyle w:val="Footer"/>
      <w:jc w:val="right"/>
      <w:rPr>
        <w:rFonts w:ascii="Times New Roman" w:hAnsi="Times New Roman"/>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D927A" w14:textId="77777777" w:rsidR="009049FC" w:rsidRDefault="009049FC">
      <w:pPr>
        <w:spacing w:before="0" w:after="0"/>
      </w:pPr>
      <w:r>
        <w:separator/>
      </w:r>
    </w:p>
  </w:footnote>
  <w:footnote w:type="continuationSeparator" w:id="0">
    <w:p w14:paraId="5560604A" w14:textId="77777777" w:rsidR="009049FC" w:rsidRDefault="009049F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32719" w14:textId="1CC6BDA2" w:rsidR="00F81878" w:rsidRDefault="00F81878" w:rsidP="00001CCC">
    <w:pPr>
      <w:pStyle w:val="Header"/>
      <w:pBdr>
        <w:bottom w:val="thickThinSmallGap" w:sz="24" w:space="1" w:color="622423"/>
      </w:pBdr>
      <w:jc w:val="center"/>
      <w:rPr>
        <w:rFonts w:ascii="Cambria" w:hAnsi="Cambria"/>
        <w:sz w:val="32"/>
      </w:rPr>
    </w:pPr>
    <w:r>
      <w:rPr>
        <w:noProof/>
        <w:lang w:eastAsia="en-US"/>
      </w:rPr>
      <w:drawing>
        <wp:anchor distT="0" distB="0" distL="114300" distR="114300" simplePos="0" relativeHeight="251659264" behindDoc="1" locked="0" layoutInCell="1" allowOverlap="1" wp14:anchorId="5450896C" wp14:editId="229DBEB6">
          <wp:simplePos x="0" y="0"/>
          <wp:positionH relativeFrom="page">
            <wp:align>left</wp:align>
          </wp:positionH>
          <wp:positionV relativeFrom="paragraph">
            <wp:posOffset>-718820</wp:posOffset>
          </wp:positionV>
          <wp:extent cx="3263900" cy="1431290"/>
          <wp:effectExtent l="0" t="0" r="0" b="0"/>
          <wp:wrapThrough wrapText="bothSides">
            <wp:wrapPolygon edited="0">
              <wp:start x="0" y="0"/>
              <wp:lineTo x="0" y="15812"/>
              <wp:lineTo x="6556" y="18399"/>
              <wp:lineTo x="6430" y="20124"/>
              <wp:lineTo x="6934" y="20412"/>
              <wp:lineTo x="8951" y="20987"/>
              <wp:lineTo x="13363" y="20987"/>
              <wp:lineTo x="13363" y="18399"/>
              <wp:lineTo x="14120" y="18399"/>
              <wp:lineTo x="17146" y="14662"/>
              <wp:lineTo x="19541" y="13799"/>
              <wp:lineTo x="20549" y="12362"/>
              <wp:lineTo x="20423" y="9200"/>
              <wp:lineTo x="21306" y="8050"/>
              <wp:lineTo x="19667" y="5175"/>
              <wp:lineTo x="7186" y="4600"/>
              <wp:lineTo x="1008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r="49309"/>
                  <a:stretch>
                    <a:fillRect/>
                  </a:stretch>
                </pic:blipFill>
                <pic:spPr bwMode="auto">
                  <a:xfrm>
                    <a:off x="0" y="0"/>
                    <a:ext cx="3263900" cy="1431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1312" behindDoc="0" locked="0" layoutInCell="1" hidden="0" allowOverlap="1" wp14:anchorId="109D2B76" wp14:editId="1A39BC5C">
          <wp:simplePos x="0" y="0"/>
          <wp:positionH relativeFrom="column">
            <wp:posOffset>3606165</wp:posOffset>
          </wp:positionH>
          <wp:positionV relativeFrom="paragraph">
            <wp:posOffset>-488950</wp:posOffset>
          </wp:positionV>
          <wp:extent cx="2659380" cy="487680"/>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60698" t="28090"/>
                  <a:stretch>
                    <a:fillRect/>
                  </a:stretch>
                </pic:blipFill>
                <pic:spPr>
                  <a:xfrm>
                    <a:off x="0" y="0"/>
                    <a:ext cx="2659380" cy="487680"/>
                  </a:xfrm>
                  <a:prstGeom prst="rect">
                    <a:avLst/>
                  </a:prstGeom>
                  <a:ln/>
                </pic:spPr>
              </pic:pic>
            </a:graphicData>
          </a:graphic>
        </wp:anchor>
      </w:drawing>
    </w:r>
  </w:p>
  <w:p w14:paraId="44CAC64E" w14:textId="18AA20B7" w:rsidR="00F81878" w:rsidRDefault="00F81878" w:rsidP="000C7298">
    <w:pPr>
      <w:pStyle w:val="Header"/>
      <w:pBdr>
        <w:bottom w:val="thickThinSmallGap" w:sz="24" w:space="1" w:color="622423"/>
      </w:pBdr>
      <w:tabs>
        <w:tab w:val="left" w:pos="2450"/>
      </w:tabs>
      <w:rPr>
        <w:rFonts w:ascii="Cambria" w:hAnsi="Cambria"/>
        <w:sz w:val="32"/>
      </w:rPr>
    </w:pPr>
    <w:r>
      <w:rPr>
        <w:rFonts w:ascii="Cambria" w:hAnsi="Cambria"/>
        <w:sz w:val="32"/>
      </w:rPr>
      <w:tab/>
    </w:r>
  </w:p>
  <w:p w14:paraId="2E989C72" w14:textId="77777777" w:rsidR="00F81878" w:rsidRDefault="00F81878" w:rsidP="00001CCC">
    <w:pPr>
      <w:pStyle w:val="Header"/>
      <w:pBdr>
        <w:bottom w:val="thickThinSmallGap" w:sz="24" w:space="1" w:color="622423"/>
      </w:pBdr>
      <w:jc w:val="center"/>
      <w:rPr>
        <w:rFonts w:ascii="Times New Roman" w:hAnsi="Times New Roman"/>
        <w:b/>
        <w:sz w:val="24"/>
      </w:rPr>
    </w:pPr>
  </w:p>
  <w:p w14:paraId="067323D4" w14:textId="635609BA" w:rsidR="00F81878" w:rsidRPr="005464AB" w:rsidRDefault="00F81878" w:rsidP="00001CCC">
    <w:pPr>
      <w:pStyle w:val="Header"/>
      <w:pBdr>
        <w:bottom w:val="thickThinSmallGap" w:sz="24" w:space="1" w:color="622423"/>
      </w:pBdr>
      <w:jc w:val="center"/>
      <w:rPr>
        <w:rFonts w:ascii="Times New Roman" w:hAnsi="Times New Roman"/>
        <w:b/>
        <w:sz w:val="24"/>
      </w:rPr>
    </w:pPr>
    <w:r w:rsidRPr="005464AB">
      <w:rPr>
        <w:rFonts w:ascii="Times New Roman" w:hAnsi="Times New Roman"/>
        <w:b/>
        <w:sz w:val="24"/>
      </w:rPr>
      <w:t xml:space="preserve">DEPARTMENT OF </w:t>
    </w:r>
    <w:r w:rsidR="004C20CE">
      <w:rPr>
        <w:rFonts w:ascii="Times New Roman" w:hAnsi="Times New Roman"/>
        <w:b/>
        <w:sz w:val="24"/>
      </w:rPr>
      <w:t>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3"/>
    <w:multiLevelType w:val="singleLevel"/>
    <w:tmpl w:val="00000003"/>
    <w:name w:val="WW8Num3"/>
    <w:lvl w:ilvl="0">
      <w:start w:val="1"/>
      <w:numFmt w:val="decimal"/>
      <w:lvlText w:val="%1."/>
      <w:lvlJc w:val="left"/>
      <w:pPr>
        <w:tabs>
          <w:tab w:val="num" w:pos="1440"/>
        </w:tabs>
        <w:ind w:left="1440" w:hanging="360"/>
      </w:pPr>
      <w:rPr>
        <w:rFonts w:ascii="Arial" w:hAnsi="Arial"/>
        <w:b w:val="0"/>
        <w:i w:val="0"/>
      </w:rPr>
    </w:lvl>
  </w:abstractNum>
  <w:abstractNum w:abstractNumId="2" w15:restartNumberingAfterBreak="0">
    <w:nsid w:val="00000004"/>
    <w:multiLevelType w:val="singleLevel"/>
    <w:tmpl w:val="00000004"/>
    <w:name w:val="WW8Num4"/>
    <w:lvl w:ilvl="0">
      <w:start w:val="1"/>
      <w:numFmt w:val="decimal"/>
      <w:lvlText w:val="%1."/>
      <w:lvlJc w:val="left"/>
      <w:pPr>
        <w:tabs>
          <w:tab w:val="num" w:pos="720"/>
        </w:tabs>
        <w:ind w:left="720" w:hanging="360"/>
      </w:pPr>
    </w:lvl>
  </w:abstractNum>
  <w:abstractNum w:abstractNumId="3" w15:restartNumberingAfterBreak="0">
    <w:nsid w:val="00000005"/>
    <w:multiLevelType w:val="singleLevel"/>
    <w:tmpl w:val="00000005"/>
    <w:name w:val="WW8Num5"/>
    <w:lvl w:ilvl="0">
      <w:start w:val="1"/>
      <w:numFmt w:val="decimal"/>
      <w:lvlText w:val="%1."/>
      <w:lvlJc w:val="left"/>
      <w:pPr>
        <w:tabs>
          <w:tab w:val="num" w:pos="0"/>
        </w:tabs>
        <w:ind w:left="720" w:hanging="360"/>
      </w:pPr>
    </w:lvl>
  </w:abstractNum>
  <w:abstractNum w:abstractNumId="4" w15:restartNumberingAfterBreak="0">
    <w:nsid w:val="00000006"/>
    <w:multiLevelType w:val="singleLevel"/>
    <w:tmpl w:val="00000006"/>
    <w:name w:val="WW8Num7"/>
    <w:lvl w:ilvl="0">
      <w:start w:val="1"/>
      <w:numFmt w:val="decimal"/>
      <w:lvlText w:val="%1."/>
      <w:lvlJc w:val="left"/>
      <w:pPr>
        <w:tabs>
          <w:tab w:val="num" w:pos="1350"/>
        </w:tabs>
        <w:ind w:left="1350" w:hanging="360"/>
      </w:pPr>
    </w:lvl>
  </w:abstractNum>
  <w:abstractNum w:abstractNumId="5" w15:restartNumberingAfterBreak="0">
    <w:nsid w:val="00000007"/>
    <w:multiLevelType w:val="multilevel"/>
    <w:tmpl w:val="00000007"/>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8"/>
    <w:multiLevelType w:val="multilevel"/>
    <w:tmpl w:val="D01C738C"/>
    <w:name w:val="WW8Num9"/>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0"/>
        </w:tabs>
        <w:ind w:left="3600" w:hanging="360"/>
      </w:pPr>
      <w:rPr>
        <w:b/>
      </w:r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 w15:restartNumberingAfterBreak="0">
    <w:nsid w:val="00000009"/>
    <w:multiLevelType w:val="multilevel"/>
    <w:tmpl w:val="00000009"/>
    <w:name w:val="WW8Num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B"/>
    <w:multiLevelType w:val="singleLevel"/>
    <w:tmpl w:val="0000000B"/>
    <w:name w:val="WW8Num12"/>
    <w:lvl w:ilvl="0">
      <w:start w:val="1"/>
      <w:numFmt w:val="decimal"/>
      <w:lvlText w:val="%1."/>
      <w:lvlJc w:val="left"/>
      <w:pPr>
        <w:tabs>
          <w:tab w:val="num" w:pos="720"/>
        </w:tabs>
        <w:ind w:left="720" w:hanging="360"/>
      </w:pPr>
    </w:lvl>
  </w:abstractNum>
  <w:abstractNum w:abstractNumId="10" w15:restartNumberingAfterBreak="0">
    <w:nsid w:val="0000000C"/>
    <w:multiLevelType w:val="singleLevel"/>
    <w:tmpl w:val="0000000C"/>
    <w:name w:val="WW8Num13"/>
    <w:lvl w:ilvl="0">
      <w:start w:val="1"/>
      <w:numFmt w:val="decimal"/>
      <w:lvlText w:val="%1."/>
      <w:lvlJc w:val="left"/>
      <w:pPr>
        <w:tabs>
          <w:tab w:val="num" w:pos="720"/>
        </w:tabs>
        <w:ind w:left="720" w:hanging="360"/>
      </w:pPr>
    </w:lvl>
  </w:abstractNum>
  <w:abstractNum w:abstractNumId="11" w15:restartNumberingAfterBreak="0">
    <w:nsid w:val="0000000D"/>
    <w:multiLevelType w:val="singleLevel"/>
    <w:tmpl w:val="0000000D"/>
    <w:name w:val="WW8Num14"/>
    <w:lvl w:ilvl="0">
      <w:start w:val="1"/>
      <w:numFmt w:val="decimal"/>
      <w:lvlText w:val="%1."/>
      <w:lvlJc w:val="left"/>
      <w:pPr>
        <w:tabs>
          <w:tab w:val="num" w:pos="750"/>
        </w:tabs>
        <w:ind w:left="750" w:hanging="360"/>
      </w:pPr>
    </w:lvl>
  </w:abstractNum>
  <w:abstractNum w:abstractNumId="12" w15:restartNumberingAfterBreak="0">
    <w:nsid w:val="0000000E"/>
    <w:multiLevelType w:val="multilevel"/>
    <w:tmpl w:val="0000000E"/>
    <w:name w:val="WW8Num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F"/>
    <w:multiLevelType w:val="multilevel"/>
    <w:tmpl w:val="0000000F"/>
    <w:name w:val="WW8Num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11"/>
    <w:multiLevelType w:val="multilevel"/>
    <w:tmpl w:val="00000011"/>
    <w:name w:val="WW8Num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2"/>
    <w:multiLevelType w:val="multilevel"/>
    <w:tmpl w:val="00000012"/>
    <w:name w:val="WW8Num1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0000013"/>
    <w:multiLevelType w:val="multilevel"/>
    <w:tmpl w:val="00000013"/>
    <w:name w:val="WW8Num2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0000014"/>
    <w:multiLevelType w:val="singleLevel"/>
    <w:tmpl w:val="00000014"/>
    <w:name w:val="WW8Num22"/>
    <w:lvl w:ilvl="0">
      <w:start w:val="1"/>
      <w:numFmt w:val="bullet"/>
      <w:lvlText w:val=""/>
      <w:lvlJc w:val="left"/>
      <w:pPr>
        <w:tabs>
          <w:tab w:val="num" w:pos="720"/>
        </w:tabs>
        <w:ind w:left="720" w:hanging="360"/>
      </w:pPr>
      <w:rPr>
        <w:rFonts w:ascii="Symbol" w:hAnsi="Symbol" w:cs="OpenSymbol"/>
        <w:b w:val="0"/>
        <w:bCs w:val="0"/>
      </w:rPr>
    </w:lvl>
  </w:abstractNum>
  <w:abstractNum w:abstractNumId="19" w15:restartNumberingAfterBreak="0">
    <w:nsid w:val="00000015"/>
    <w:multiLevelType w:val="multilevel"/>
    <w:tmpl w:val="00000015"/>
    <w:name w:val="WW8Num2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0000016"/>
    <w:multiLevelType w:val="singleLevel"/>
    <w:tmpl w:val="00000016"/>
    <w:name w:val="WW8Num24"/>
    <w:lvl w:ilvl="0">
      <w:start w:val="1"/>
      <w:numFmt w:val="decimal"/>
      <w:lvlText w:val="%1."/>
      <w:lvlJc w:val="left"/>
      <w:pPr>
        <w:tabs>
          <w:tab w:val="num" w:pos="720"/>
        </w:tabs>
        <w:ind w:left="720" w:hanging="360"/>
      </w:pPr>
    </w:lvl>
  </w:abstractNum>
  <w:abstractNum w:abstractNumId="21" w15:restartNumberingAfterBreak="0">
    <w:nsid w:val="00000017"/>
    <w:multiLevelType w:val="multilevel"/>
    <w:tmpl w:val="00000017"/>
    <w:name w:val="WW8Num2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8"/>
    <w:multiLevelType w:val="singleLevel"/>
    <w:tmpl w:val="00000018"/>
    <w:name w:val="WW8Num26"/>
    <w:lvl w:ilvl="0">
      <w:start w:val="1"/>
      <w:numFmt w:val="decimal"/>
      <w:lvlText w:val="%1."/>
      <w:lvlJc w:val="left"/>
      <w:pPr>
        <w:tabs>
          <w:tab w:val="num" w:pos="720"/>
        </w:tabs>
        <w:ind w:left="720" w:hanging="360"/>
      </w:pPr>
    </w:lvl>
  </w:abstractNum>
  <w:abstractNum w:abstractNumId="23" w15:restartNumberingAfterBreak="0">
    <w:nsid w:val="00000019"/>
    <w:multiLevelType w:val="multilevel"/>
    <w:tmpl w:val="00000019"/>
    <w:name w:val="WW8Num2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000001A"/>
    <w:multiLevelType w:val="multilevel"/>
    <w:tmpl w:val="0000001A"/>
    <w:name w:val="WW8Num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000001B"/>
    <w:multiLevelType w:val="multilevel"/>
    <w:tmpl w:val="0000001B"/>
    <w:name w:val="WW8Num29"/>
    <w:lvl w:ilvl="0">
      <w:start w:val="1"/>
      <w:numFmt w:val="decimal"/>
      <w:lvlText w:val="%1."/>
      <w:lvlJc w:val="left"/>
      <w:pPr>
        <w:tabs>
          <w:tab w:val="num" w:pos="720"/>
        </w:tabs>
        <w:ind w:left="720" w:hanging="360"/>
      </w:pPr>
    </w:lvl>
    <w:lvl w:ilvl="1">
      <w:start w:val="2"/>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000001C"/>
    <w:multiLevelType w:val="multilevel"/>
    <w:tmpl w:val="0000001C"/>
    <w:name w:val="WW8Num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000001D"/>
    <w:multiLevelType w:val="multilevel"/>
    <w:tmpl w:val="0000001D"/>
    <w:name w:val="WW8Num31"/>
    <w:lvl w:ilvl="0">
      <w:start w:val="1"/>
      <w:numFmt w:val="bullet"/>
      <w:lvlText w:val=""/>
      <w:lvlJc w:val="left"/>
      <w:pPr>
        <w:tabs>
          <w:tab w:val="num" w:pos="720"/>
        </w:tabs>
        <w:ind w:left="720" w:hanging="360"/>
      </w:pPr>
      <w:rPr>
        <w:rFonts w:ascii="Symbol" w:hAnsi="Symbol" w:cs="OpenSymbol"/>
        <w:b w:val="0"/>
        <w:bCs w:val="0"/>
      </w:rPr>
    </w:lvl>
    <w:lvl w:ilvl="1">
      <w:start w:val="1"/>
      <w:numFmt w:val="bullet"/>
      <w:lvlText w:val=""/>
      <w:lvlJc w:val="left"/>
      <w:pPr>
        <w:tabs>
          <w:tab w:val="num" w:pos="1080"/>
        </w:tabs>
        <w:ind w:left="1080" w:hanging="360"/>
      </w:pPr>
      <w:rPr>
        <w:rFonts w:ascii="Symbol" w:hAnsi="Symbol" w:cs="OpenSymbol"/>
        <w:b w:val="0"/>
        <w:bCs w:val="0"/>
      </w:rPr>
    </w:lvl>
    <w:lvl w:ilvl="2">
      <w:start w:val="1"/>
      <w:numFmt w:val="bullet"/>
      <w:lvlText w:val=""/>
      <w:lvlJc w:val="left"/>
      <w:pPr>
        <w:tabs>
          <w:tab w:val="num" w:pos="1440"/>
        </w:tabs>
        <w:ind w:left="1440" w:hanging="360"/>
      </w:pPr>
      <w:rPr>
        <w:rFonts w:ascii="Symbol" w:hAnsi="Symbol" w:cs="OpenSymbol"/>
        <w:b w:val="0"/>
        <w:bCs w:val="0"/>
      </w:rPr>
    </w:lvl>
    <w:lvl w:ilvl="3">
      <w:start w:val="1"/>
      <w:numFmt w:val="bullet"/>
      <w:lvlText w:val=""/>
      <w:lvlJc w:val="left"/>
      <w:pPr>
        <w:tabs>
          <w:tab w:val="num" w:pos="1800"/>
        </w:tabs>
        <w:ind w:left="1800" w:hanging="360"/>
      </w:pPr>
      <w:rPr>
        <w:rFonts w:ascii="Symbol" w:hAnsi="Symbol" w:cs="OpenSymbol"/>
        <w:b w:val="0"/>
        <w:bCs w:val="0"/>
      </w:rPr>
    </w:lvl>
    <w:lvl w:ilvl="4">
      <w:start w:val="1"/>
      <w:numFmt w:val="bullet"/>
      <w:lvlText w:val=""/>
      <w:lvlJc w:val="left"/>
      <w:pPr>
        <w:tabs>
          <w:tab w:val="num" w:pos="2160"/>
        </w:tabs>
        <w:ind w:left="2160" w:hanging="360"/>
      </w:pPr>
      <w:rPr>
        <w:rFonts w:ascii="Symbol" w:hAnsi="Symbol" w:cs="OpenSymbol"/>
        <w:b w:val="0"/>
        <w:bCs w:val="0"/>
      </w:rPr>
    </w:lvl>
    <w:lvl w:ilvl="5">
      <w:start w:val="1"/>
      <w:numFmt w:val="bullet"/>
      <w:lvlText w:val=""/>
      <w:lvlJc w:val="left"/>
      <w:pPr>
        <w:tabs>
          <w:tab w:val="num" w:pos="2520"/>
        </w:tabs>
        <w:ind w:left="2520" w:hanging="360"/>
      </w:pPr>
      <w:rPr>
        <w:rFonts w:ascii="Symbol" w:hAnsi="Symbol" w:cs="OpenSymbol"/>
        <w:b w:val="0"/>
        <w:bCs w:val="0"/>
      </w:rPr>
    </w:lvl>
    <w:lvl w:ilvl="6">
      <w:start w:val="1"/>
      <w:numFmt w:val="bullet"/>
      <w:lvlText w:val=""/>
      <w:lvlJc w:val="left"/>
      <w:pPr>
        <w:tabs>
          <w:tab w:val="num" w:pos="2880"/>
        </w:tabs>
        <w:ind w:left="2880" w:hanging="360"/>
      </w:pPr>
      <w:rPr>
        <w:rFonts w:ascii="Symbol" w:hAnsi="Symbol" w:cs="OpenSymbol"/>
        <w:b w:val="0"/>
        <w:bCs w:val="0"/>
      </w:rPr>
    </w:lvl>
    <w:lvl w:ilvl="7">
      <w:start w:val="1"/>
      <w:numFmt w:val="bullet"/>
      <w:lvlText w:val=""/>
      <w:lvlJc w:val="left"/>
      <w:pPr>
        <w:tabs>
          <w:tab w:val="num" w:pos="3240"/>
        </w:tabs>
        <w:ind w:left="3240" w:hanging="360"/>
      </w:pPr>
      <w:rPr>
        <w:rFonts w:ascii="Symbol" w:hAnsi="Symbol" w:cs="OpenSymbol"/>
        <w:b w:val="0"/>
        <w:bCs w:val="0"/>
      </w:rPr>
    </w:lvl>
    <w:lvl w:ilvl="8">
      <w:start w:val="1"/>
      <w:numFmt w:val="bullet"/>
      <w:lvlText w:val=""/>
      <w:lvlJc w:val="left"/>
      <w:pPr>
        <w:tabs>
          <w:tab w:val="num" w:pos="3600"/>
        </w:tabs>
        <w:ind w:left="3600" w:hanging="360"/>
      </w:pPr>
      <w:rPr>
        <w:rFonts w:ascii="Symbol" w:hAnsi="Symbol" w:cs="OpenSymbol"/>
        <w:b w:val="0"/>
        <w:bCs w:val="0"/>
      </w:rPr>
    </w:lvl>
  </w:abstractNum>
  <w:abstractNum w:abstractNumId="28" w15:restartNumberingAfterBreak="0">
    <w:nsid w:val="02076D73"/>
    <w:multiLevelType w:val="hybridMultilevel"/>
    <w:tmpl w:val="8854A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3FD2099"/>
    <w:multiLevelType w:val="multilevel"/>
    <w:tmpl w:val="A978E0DC"/>
    <w:name w:val="WW8Num93"/>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3"/>
      <w:numFmt w:val="decimal"/>
      <w:lvlText w:val="%4."/>
      <w:lvlJc w:val="left"/>
      <w:pPr>
        <w:tabs>
          <w:tab w:val="num" w:pos="360"/>
        </w:tabs>
        <w:ind w:left="360" w:hanging="360"/>
      </w:pPr>
      <w:rPr>
        <w:rFonts w:hint="default"/>
      </w:rPr>
    </w:lvl>
    <w:lvl w:ilvl="4">
      <w:start w:val="2"/>
      <w:numFmt w:val="lowerLetter"/>
      <w:lvlText w:val="%5."/>
      <w:lvlJc w:val="left"/>
      <w:pPr>
        <w:tabs>
          <w:tab w:val="num" w:pos="3600"/>
        </w:tabs>
        <w:ind w:left="3600" w:hanging="360"/>
      </w:pPr>
      <w:rPr>
        <w:rFonts w:hint="default"/>
        <w:b/>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30" w15:restartNumberingAfterBreak="0">
    <w:nsid w:val="064C53A0"/>
    <w:multiLevelType w:val="multilevel"/>
    <w:tmpl w:val="00000008"/>
    <w:name w:val="WW8Num9222"/>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1" w15:restartNumberingAfterBreak="0">
    <w:nsid w:val="0F0327F9"/>
    <w:multiLevelType w:val="hybridMultilevel"/>
    <w:tmpl w:val="7FA43A24"/>
    <w:name w:val="WW8Num92223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10A42861"/>
    <w:multiLevelType w:val="hybridMultilevel"/>
    <w:tmpl w:val="4DA66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8DD7D0A"/>
    <w:multiLevelType w:val="multilevel"/>
    <w:tmpl w:val="4684B3E0"/>
    <w:name w:val="WW8Num92"/>
    <w:lvl w:ilvl="0">
      <w:start w:val="3"/>
      <w:numFmt w:val="decimal"/>
      <w:lvlText w:val="%1."/>
      <w:lvlJc w:val="left"/>
      <w:pPr>
        <w:tabs>
          <w:tab w:val="num" w:pos="1080"/>
        </w:tabs>
        <w:ind w:left="1080" w:hanging="360"/>
      </w:pPr>
      <w:rPr>
        <w:rFonts w:hint="default"/>
      </w:rPr>
    </w:lvl>
    <w:lvl w:ilvl="1">
      <w:start w:val="2"/>
      <w:numFmt w:val="decimal"/>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18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left"/>
      <w:pPr>
        <w:tabs>
          <w:tab w:val="num" w:pos="6840"/>
        </w:tabs>
        <w:ind w:left="6840" w:hanging="180"/>
      </w:pPr>
      <w:rPr>
        <w:rFonts w:hint="default"/>
      </w:rPr>
    </w:lvl>
  </w:abstractNum>
  <w:abstractNum w:abstractNumId="34" w15:restartNumberingAfterBreak="0">
    <w:nsid w:val="19FF0F05"/>
    <w:multiLevelType w:val="hybridMultilevel"/>
    <w:tmpl w:val="CA8E2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8341BC"/>
    <w:multiLevelType w:val="multilevel"/>
    <w:tmpl w:val="C9CAE28E"/>
    <w:name w:val="WW8Num922"/>
    <w:lvl w:ilvl="0">
      <w:start w:val="1"/>
      <w:numFmt w:val="low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1A8810EF"/>
    <w:multiLevelType w:val="hybridMultilevel"/>
    <w:tmpl w:val="CFFA21C4"/>
    <w:lvl w:ilvl="0" w:tplc="48041C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AF60F0"/>
    <w:multiLevelType w:val="hybridMultilevel"/>
    <w:tmpl w:val="68DE9F34"/>
    <w:lvl w:ilvl="0" w:tplc="95B27108">
      <w:start w:val="1"/>
      <w:numFmt w:val="decimal"/>
      <w:lvlText w:val="%1."/>
      <w:lvlJc w:val="left"/>
      <w:pPr>
        <w:ind w:left="36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EC7559"/>
    <w:multiLevelType w:val="hybridMultilevel"/>
    <w:tmpl w:val="4DC4DC48"/>
    <w:lvl w:ilvl="0" w:tplc="8F7CEEB6">
      <w:start w:val="1"/>
      <w:numFmt w:val="decimal"/>
      <w:lvlText w:val="%1."/>
      <w:lvlJc w:val="left"/>
      <w:pPr>
        <w:ind w:left="1500" w:hanging="114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97226D1"/>
    <w:multiLevelType w:val="hybridMultilevel"/>
    <w:tmpl w:val="653AF730"/>
    <w:lvl w:ilvl="0" w:tplc="93406F98">
      <w:start w:val="1"/>
      <w:numFmt w:val="decimal"/>
      <w:lvlText w:val="CO%1:"/>
      <w:lvlJc w:val="left"/>
      <w:pPr>
        <w:ind w:left="360" w:hanging="360"/>
      </w:pPr>
      <w:rPr>
        <w:rFonts w:hint="default"/>
        <w:color w:val="auto"/>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2C7C3E3D"/>
    <w:multiLevelType w:val="multilevel"/>
    <w:tmpl w:val="D91C8B16"/>
    <w:name w:val="WW8Num923"/>
    <w:lvl w:ilvl="0">
      <w:start w:val="2"/>
      <w:numFmt w:val="decimal"/>
      <w:lvlText w:val="%1."/>
      <w:lvlJc w:val="left"/>
      <w:pPr>
        <w:tabs>
          <w:tab w:val="num" w:pos="1080"/>
        </w:tabs>
        <w:ind w:left="1080" w:hanging="360"/>
      </w:pPr>
      <w:rPr>
        <w:rFonts w:hint="default"/>
      </w:rPr>
    </w:lvl>
    <w:lvl w:ilvl="1">
      <w:start w:val="2"/>
      <w:numFmt w:val="decimal"/>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18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left"/>
      <w:pPr>
        <w:tabs>
          <w:tab w:val="num" w:pos="6840"/>
        </w:tabs>
        <w:ind w:left="6840" w:hanging="180"/>
      </w:pPr>
      <w:rPr>
        <w:rFonts w:hint="default"/>
      </w:rPr>
    </w:lvl>
  </w:abstractNum>
  <w:abstractNum w:abstractNumId="41" w15:restartNumberingAfterBreak="0">
    <w:nsid w:val="2D1F2722"/>
    <w:multiLevelType w:val="hybridMultilevel"/>
    <w:tmpl w:val="0AC82054"/>
    <w:name w:val="WW8Num92223"/>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8E3421"/>
    <w:multiLevelType w:val="multilevel"/>
    <w:tmpl w:val="804C5AC2"/>
    <w:name w:val="WW8Num92222"/>
    <w:lvl w:ilvl="0">
      <w:start w:val="1"/>
      <w:numFmt w:val="decimal"/>
      <w:lvlText w:val="%1."/>
      <w:lvlJc w:val="left"/>
      <w:pPr>
        <w:ind w:left="1440" w:hanging="720"/>
      </w:pPr>
      <w:rPr>
        <w:rFonts w:hint="default"/>
        <w:b w:val="0"/>
      </w:r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368A7E73"/>
    <w:multiLevelType w:val="hybridMultilevel"/>
    <w:tmpl w:val="BC76756A"/>
    <w:name w:val="WW8Num92223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FB6E87"/>
    <w:multiLevelType w:val="hybridMultilevel"/>
    <w:tmpl w:val="BEA096D8"/>
    <w:lvl w:ilvl="0" w:tplc="AAC869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AB91D06"/>
    <w:multiLevelType w:val="multilevel"/>
    <w:tmpl w:val="B7108464"/>
    <w:name w:val="WW8Num932"/>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5"/>
      <w:numFmt w:val="decimal"/>
      <w:lvlText w:val="%4."/>
      <w:lvlJc w:val="left"/>
      <w:pPr>
        <w:tabs>
          <w:tab w:val="num" w:pos="360"/>
        </w:tabs>
        <w:ind w:left="360" w:hanging="360"/>
      </w:pPr>
      <w:rPr>
        <w:rFonts w:hint="default"/>
      </w:rPr>
    </w:lvl>
    <w:lvl w:ilvl="4">
      <w:start w:val="2"/>
      <w:numFmt w:val="lowerLetter"/>
      <w:lvlText w:val="%5."/>
      <w:lvlJc w:val="left"/>
      <w:pPr>
        <w:tabs>
          <w:tab w:val="num" w:pos="3600"/>
        </w:tabs>
        <w:ind w:left="3600" w:hanging="360"/>
      </w:pPr>
      <w:rPr>
        <w:rFonts w:hint="default"/>
        <w:b/>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46" w15:restartNumberingAfterBreak="0">
    <w:nsid w:val="3DDB369A"/>
    <w:multiLevelType w:val="hybridMultilevel"/>
    <w:tmpl w:val="CF84B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DC778C"/>
    <w:multiLevelType w:val="hybridMultilevel"/>
    <w:tmpl w:val="98D6BDB2"/>
    <w:lvl w:ilvl="0" w:tplc="A18AA2AE">
      <w:start w:val="4"/>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8" w15:restartNumberingAfterBreak="0">
    <w:nsid w:val="44163E2E"/>
    <w:multiLevelType w:val="hybridMultilevel"/>
    <w:tmpl w:val="6B2CFA6E"/>
    <w:name w:val="WW8Num92223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E72631"/>
    <w:multiLevelType w:val="multilevel"/>
    <w:tmpl w:val="47E7263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98D68D7"/>
    <w:multiLevelType w:val="hybridMultilevel"/>
    <w:tmpl w:val="74C6529E"/>
    <w:lvl w:ilvl="0" w:tplc="22B03D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BF64FAD"/>
    <w:multiLevelType w:val="hybridMultilevel"/>
    <w:tmpl w:val="BE601A1C"/>
    <w:lvl w:ilvl="0" w:tplc="95B27108">
      <w:start w:val="1"/>
      <w:numFmt w:val="decimal"/>
      <w:lvlText w:val="%1."/>
      <w:lvlJc w:val="left"/>
      <w:pPr>
        <w:ind w:left="360" w:hanging="360"/>
      </w:pPr>
      <w:rPr>
        <w:rFonts w:ascii="Arial" w:hAnsi="Arial" w:cs="Arial"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F704AAB"/>
    <w:multiLevelType w:val="hybridMultilevel"/>
    <w:tmpl w:val="DC5E97B0"/>
    <w:lvl w:ilvl="0" w:tplc="A70891CC">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39603E"/>
    <w:multiLevelType w:val="hybridMultilevel"/>
    <w:tmpl w:val="0492C350"/>
    <w:lvl w:ilvl="0" w:tplc="07EE7B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F981BB7"/>
    <w:multiLevelType w:val="multilevel"/>
    <w:tmpl w:val="00000008"/>
    <w:name w:val="WW8Num922"/>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5" w15:restartNumberingAfterBreak="0">
    <w:nsid w:val="6A917B3F"/>
    <w:multiLevelType w:val="hybridMultilevel"/>
    <w:tmpl w:val="D1649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A016BA"/>
    <w:multiLevelType w:val="hybridMultilevel"/>
    <w:tmpl w:val="3754F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8C2AF8"/>
    <w:multiLevelType w:val="multilevel"/>
    <w:tmpl w:val="C994DB9A"/>
    <w:name w:val="WW8Num9222"/>
    <w:lvl w:ilvl="0">
      <w:start w:val="1"/>
      <w:numFmt w:val="lowerRoman"/>
      <w:lvlText w:val="%1)"/>
      <w:lvlJc w:val="left"/>
      <w:pPr>
        <w:ind w:left="1440" w:hanging="720"/>
      </w:pPr>
      <w:rPr>
        <w:rFonts w:hint="default"/>
      </w:rPr>
    </w:lvl>
    <w:lvl w:ilvl="1">
      <w:start w:val="1"/>
      <w:numFmt w:val="lowerLetter"/>
      <w:lvlText w:val="(%2)"/>
      <w:lvlJc w:val="left"/>
      <w:pPr>
        <w:ind w:left="1815" w:hanging="375"/>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8" w15:restartNumberingAfterBreak="0">
    <w:nsid w:val="71F81AA5"/>
    <w:multiLevelType w:val="hybridMultilevel"/>
    <w:tmpl w:val="F3F46C08"/>
    <w:lvl w:ilvl="0" w:tplc="F3048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689465F"/>
    <w:multiLevelType w:val="hybridMultilevel"/>
    <w:tmpl w:val="A7C84C46"/>
    <w:lvl w:ilvl="0" w:tplc="016E1994">
      <w:start w:val="1"/>
      <w:numFmt w:val="lowerRoman"/>
      <w:lvlText w:val="%1)"/>
      <w:lvlJc w:val="left"/>
      <w:pPr>
        <w:ind w:left="720" w:hanging="720"/>
      </w:pPr>
      <w:rPr>
        <w:rFonts w:ascii="Times New Roman" w:hAnsi="Times New Roman" w:hint="default"/>
        <w:color w:val="000000"/>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7D2429D6"/>
    <w:multiLevelType w:val="hybridMultilevel"/>
    <w:tmpl w:val="0E286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0D7057"/>
    <w:multiLevelType w:val="hybridMultilevel"/>
    <w:tmpl w:val="1040DF86"/>
    <w:lvl w:ilvl="0" w:tplc="EF344E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291EF1"/>
    <w:multiLevelType w:val="multilevel"/>
    <w:tmpl w:val="804C5AC2"/>
    <w:name w:val="WW8Num922222"/>
    <w:lvl w:ilvl="0">
      <w:start w:val="1"/>
      <w:numFmt w:val="decimal"/>
      <w:lvlText w:val="%1."/>
      <w:lvlJc w:val="left"/>
      <w:pPr>
        <w:ind w:left="1440" w:hanging="720"/>
      </w:pPr>
      <w:rPr>
        <w:rFonts w:hint="default"/>
        <w:b w:val="0"/>
      </w:r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16cid:durableId="1790471030">
    <w:abstractNumId w:val="39"/>
  </w:num>
  <w:num w:numId="2" w16cid:durableId="20059725">
    <w:abstractNumId w:val="49"/>
  </w:num>
  <w:num w:numId="3" w16cid:durableId="1234703417">
    <w:abstractNumId w:val="60"/>
  </w:num>
  <w:num w:numId="4" w16cid:durableId="2113209165">
    <w:abstractNumId w:val="52"/>
  </w:num>
  <w:num w:numId="5" w16cid:durableId="89816631">
    <w:abstractNumId w:val="53"/>
  </w:num>
  <w:num w:numId="6" w16cid:durableId="219831790">
    <w:abstractNumId w:val="58"/>
  </w:num>
  <w:num w:numId="7" w16cid:durableId="1026910726">
    <w:abstractNumId w:val="34"/>
  </w:num>
  <w:num w:numId="8" w16cid:durableId="884367146">
    <w:abstractNumId w:val="28"/>
  </w:num>
  <w:num w:numId="9" w16cid:durableId="1266497788">
    <w:abstractNumId w:val="44"/>
  </w:num>
  <w:num w:numId="10" w16cid:durableId="1931817926">
    <w:abstractNumId w:val="55"/>
  </w:num>
  <w:num w:numId="11" w16cid:durableId="1509174132">
    <w:abstractNumId w:val="38"/>
  </w:num>
  <w:num w:numId="12" w16cid:durableId="1571184943">
    <w:abstractNumId w:val="51"/>
  </w:num>
  <w:num w:numId="13" w16cid:durableId="1058014869">
    <w:abstractNumId w:val="47"/>
  </w:num>
  <w:num w:numId="14" w16cid:durableId="2018772209">
    <w:abstractNumId w:val="61"/>
  </w:num>
  <w:num w:numId="15" w16cid:durableId="578638615">
    <w:abstractNumId w:val="36"/>
  </w:num>
  <w:num w:numId="16" w16cid:durableId="442651081">
    <w:abstractNumId w:val="37"/>
  </w:num>
  <w:num w:numId="17" w16cid:durableId="531845070">
    <w:abstractNumId w:val="59"/>
  </w:num>
  <w:num w:numId="18" w16cid:durableId="1279291986">
    <w:abstractNumId w:val="46"/>
  </w:num>
  <w:num w:numId="19" w16cid:durableId="1291666872">
    <w:abstractNumId w:val="56"/>
  </w:num>
  <w:num w:numId="20" w16cid:durableId="221866830">
    <w:abstractNumId w:val="32"/>
  </w:num>
  <w:num w:numId="21" w16cid:durableId="133908699">
    <w:abstractNumId w:val="5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W0NLE0NTA2NDaxMDdV0lEKTi0uzszPAykwrAUATYLcUywAAAA="/>
  </w:docVars>
  <w:rsids>
    <w:rsidRoot w:val="00F9375B"/>
    <w:rsid w:val="00001CCC"/>
    <w:rsid w:val="000022A3"/>
    <w:rsid w:val="00004F6F"/>
    <w:rsid w:val="0000520C"/>
    <w:rsid w:val="00005865"/>
    <w:rsid w:val="00005990"/>
    <w:rsid w:val="00006237"/>
    <w:rsid w:val="00007126"/>
    <w:rsid w:val="00011A24"/>
    <w:rsid w:val="00011DFA"/>
    <w:rsid w:val="00011F61"/>
    <w:rsid w:val="00012506"/>
    <w:rsid w:val="000140F3"/>
    <w:rsid w:val="0001450E"/>
    <w:rsid w:val="00014EA9"/>
    <w:rsid w:val="0001779D"/>
    <w:rsid w:val="00017CCD"/>
    <w:rsid w:val="000205C8"/>
    <w:rsid w:val="00020A79"/>
    <w:rsid w:val="00021BF1"/>
    <w:rsid w:val="0002601B"/>
    <w:rsid w:val="0002691E"/>
    <w:rsid w:val="00026A96"/>
    <w:rsid w:val="0003038B"/>
    <w:rsid w:val="00032826"/>
    <w:rsid w:val="00032B57"/>
    <w:rsid w:val="00033333"/>
    <w:rsid w:val="00036E6F"/>
    <w:rsid w:val="00041636"/>
    <w:rsid w:val="00043688"/>
    <w:rsid w:val="00043870"/>
    <w:rsid w:val="00043D26"/>
    <w:rsid w:val="00045725"/>
    <w:rsid w:val="00051CD3"/>
    <w:rsid w:val="000521A9"/>
    <w:rsid w:val="00052421"/>
    <w:rsid w:val="00052CDD"/>
    <w:rsid w:val="00056A15"/>
    <w:rsid w:val="00057686"/>
    <w:rsid w:val="000605C1"/>
    <w:rsid w:val="00060F48"/>
    <w:rsid w:val="000611C6"/>
    <w:rsid w:val="00062B22"/>
    <w:rsid w:val="00063064"/>
    <w:rsid w:val="000633D1"/>
    <w:rsid w:val="000653E9"/>
    <w:rsid w:val="000663CA"/>
    <w:rsid w:val="00066DAD"/>
    <w:rsid w:val="00066EAB"/>
    <w:rsid w:val="00070DB6"/>
    <w:rsid w:val="000711F5"/>
    <w:rsid w:val="000733FE"/>
    <w:rsid w:val="00073422"/>
    <w:rsid w:val="000739C7"/>
    <w:rsid w:val="00077418"/>
    <w:rsid w:val="00081899"/>
    <w:rsid w:val="00081DBD"/>
    <w:rsid w:val="00082824"/>
    <w:rsid w:val="000832C1"/>
    <w:rsid w:val="00084F2A"/>
    <w:rsid w:val="0008515E"/>
    <w:rsid w:val="000860A2"/>
    <w:rsid w:val="0008669D"/>
    <w:rsid w:val="0008722F"/>
    <w:rsid w:val="00087498"/>
    <w:rsid w:val="00087F3C"/>
    <w:rsid w:val="0009216D"/>
    <w:rsid w:val="00096537"/>
    <w:rsid w:val="000973E7"/>
    <w:rsid w:val="000975C3"/>
    <w:rsid w:val="000A01A6"/>
    <w:rsid w:val="000A2FE3"/>
    <w:rsid w:val="000A324F"/>
    <w:rsid w:val="000A433F"/>
    <w:rsid w:val="000A4ED9"/>
    <w:rsid w:val="000A4F46"/>
    <w:rsid w:val="000A5D40"/>
    <w:rsid w:val="000A799E"/>
    <w:rsid w:val="000A7CB3"/>
    <w:rsid w:val="000B300B"/>
    <w:rsid w:val="000B3334"/>
    <w:rsid w:val="000B4A00"/>
    <w:rsid w:val="000B4CE9"/>
    <w:rsid w:val="000B56F2"/>
    <w:rsid w:val="000B5744"/>
    <w:rsid w:val="000B7094"/>
    <w:rsid w:val="000B7F93"/>
    <w:rsid w:val="000C2E58"/>
    <w:rsid w:val="000C3B70"/>
    <w:rsid w:val="000C4D24"/>
    <w:rsid w:val="000C56A6"/>
    <w:rsid w:val="000C6BC7"/>
    <w:rsid w:val="000C7298"/>
    <w:rsid w:val="000D003F"/>
    <w:rsid w:val="000D0624"/>
    <w:rsid w:val="000D17C8"/>
    <w:rsid w:val="000D2824"/>
    <w:rsid w:val="000D2AC5"/>
    <w:rsid w:val="000D6CF4"/>
    <w:rsid w:val="000E19AE"/>
    <w:rsid w:val="000E202C"/>
    <w:rsid w:val="000E364F"/>
    <w:rsid w:val="000E4BBD"/>
    <w:rsid w:val="000E662E"/>
    <w:rsid w:val="000E688E"/>
    <w:rsid w:val="000E78AB"/>
    <w:rsid w:val="000E7B7D"/>
    <w:rsid w:val="000F0EEA"/>
    <w:rsid w:val="000F0F55"/>
    <w:rsid w:val="000F13D6"/>
    <w:rsid w:val="000F1D47"/>
    <w:rsid w:val="000F2FBF"/>
    <w:rsid w:val="000F449F"/>
    <w:rsid w:val="000F4622"/>
    <w:rsid w:val="000F674C"/>
    <w:rsid w:val="000F726A"/>
    <w:rsid w:val="00100023"/>
    <w:rsid w:val="001004E6"/>
    <w:rsid w:val="00100CE5"/>
    <w:rsid w:val="0010166C"/>
    <w:rsid w:val="00103479"/>
    <w:rsid w:val="00103A85"/>
    <w:rsid w:val="00105392"/>
    <w:rsid w:val="00105B19"/>
    <w:rsid w:val="00105C32"/>
    <w:rsid w:val="0010645A"/>
    <w:rsid w:val="00110EFF"/>
    <w:rsid w:val="0011328C"/>
    <w:rsid w:val="00115517"/>
    <w:rsid w:val="00115F09"/>
    <w:rsid w:val="00116385"/>
    <w:rsid w:val="00117DE9"/>
    <w:rsid w:val="00120303"/>
    <w:rsid w:val="00120929"/>
    <w:rsid w:val="00120B58"/>
    <w:rsid w:val="00123690"/>
    <w:rsid w:val="00123E9A"/>
    <w:rsid w:val="00124BEC"/>
    <w:rsid w:val="001258B0"/>
    <w:rsid w:val="00126D09"/>
    <w:rsid w:val="001311B5"/>
    <w:rsid w:val="00131864"/>
    <w:rsid w:val="00132CAB"/>
    <w:rsid w:val="00132DB7"/>
    <w:rsid w:val="00133431"/>
    <w:rsid w:val="00134BC7"/>
    <w:rsid w:val="00137594"/>
    <w:rsid w:val="00143C1F"/>
    <w:rsid w:val="00144341"/>
    <w:rsid w:val="00144ACB"/>
    <w:rsid w:val="00145976"/>
    <w:rsid w:val="001461A0"/>
    <w:rsid w:val="0014643D"/>
    <w:rsid w:val="0014665E"/>
    <w:rsid w:val="001474F9"/>
    <w:rsid w:val="001478E3"/>
    <w:rsid w:val="00150B9B"/>
    <w:rsid w:val="00153589"/>
    <w:rsid w:val="0015463C"/>
    <w:rsid w:val="00155669"/>
    <w:rsid w:val="001564E7"/>
    <w:rsid w:val="00157451"/>
    <w:rsid w:val="00160FD4"/>
    <w:rsid w:val="00162127"/>
    <w:rsid w:val="00164D03"/>
    <w:rsid w:val="0016514F"/>
    <w:rsid w:val="00165B66"/>
    <w:rsid w:val="00167C9F"/>
    <w:rsid w:val="001705C8"/>
    <w:rsid w:val="00170864"/>
    <w:rsid w:val="00172AA0"/>
    <w:rsid w:val="00174784"/>
    <w:rsid w:val="00174833"/>
    <w:rsid w:val="00174D24"/>
    <w:rsid w:val="001769F7"/>
    <w:rsid w:val="0017788A"/>
    <w:rsid w:val="00181349"/>
    <w:rsid w:val="00181AFC"/>
    <w:rsid w:val="00182868"/>
    <w:rsid w:val="0018399A"/>
    <w:rsid w:val="001841E1"/>
    <w:rsid w:val="001848C8"/>
    <w:rsid w:val="001853B5"/>
    <w:rsid w:val="001865B9"/>
    <w:rsid w:val="00186B9E"/>
    <w:rsid w:val="00186C86"/>
    <w:rsid w:val="00187F0F"/>
    <w:rsid w:val="0019362E"/>
    <w:rsid w:val="00193A8E"/>
    <w:rsid w:val="00194F10"/>
    <w:rsid w:val="001969B2"/>
    <w:rsid w:val="001969D3"/>
    <w:rsid w:val="001A24F5"/>
    <w:rsid w:val="001A5BBF"/>
    <w:rsid w:val="001A704F"/>
    <w:rsid w:val="001A7772"/>
    <w:rsid w:val="001A7E89"/>
    <w:rsid w:val="001B1AAC"/>
    <w:rsid w:val="001B3E21"/>
    <w:rsid w:val="001B4F7D"/>
    <w:rsid w:val="001B6FB2"/>
    <w:rsid w:val="001B7157"/>
    <w:rsid w:val="001B7DB1"/>
    <w:rsid w:val="001C007A"/>
    <w:rsid w:val="001C04FB"/>
    <w:rsid w:val="001C17C7"/>
    <w:rsid w:val="001C25B1"/>
    <w:rsid w:val="001C3162"/>
    <w:rsid w:val="001C3174"/>
    <w:rsid w:val="001C58B2"/>
    <w:rsid w:val="001C6302"/>
    <w:rsid w:val="001C677E"/>
    <w:rsid w:val="001D149C"/>
    <w:rsid w:val="001D32CB"/>
    <w:rsid w:val="001D3535"/>
    <w:rsid w:val="001D643B"/>
    <w:rsid w:val="001D7A2F"/>
    <w:rsid w:val="001D7ED3"/>
    <w:rsid w:val="001E0282"/>
    <w:rsid w:val="001E063B"/>
    <w:rsid w:val="001E0720"/>
    <w:rsid w:val="001E14FA"/>
    <w:rsid w:val="001E1D42"/>
    <w:rsid w:val="001E24C3"/>
    <w:rsid w:val="001E3590"/>
    <w:rsid w:val="001E3B9C"/>
    <w:rsid w:val="001E74FA"/>
    <w:rsid w:val="001F07A5"/>
    <w:rsid w:val="001F0C9F"/>
    <w:rsid w:val="001F326D"/>
    <w:rsid w:val="001F6992"/>
    <w:rsid w:val="001F6B87"/>
    <w:rsid w:val="001F7653"/>
    <w:rsid w:val="00200084"/>
    <w:rsid w:val="002023F0"/>
    <w:rsid w:val="00202A82"/>
    <w:rsid w:val="00203278"/>
    <w:rsid w:val="00203597"/>
    <w:rsid w:val="00203955"/>
    <w:rsid w:val="002054D8"/>
    <w:rsid w:val="0021147C"/>
    <w:rsid w:val="00213943"/>
    <w:rsid w:val="00214E49"/>
    <w:rsid w:val="00217327"/>
    <w:rsid w:val="00220571"/>
    <w:rsid w:val="00221162"/>
    <w:rsid w:val="002212E9"/>
    <w:rsid w:val="00221EE6"/>
    <w:rsid w:val="00224427"/>
    <w:rsid w:val="00224D7A"/>
    <w:rsid w:val="00224FF9"/>
    <w:rsid w:val="0022548A"/>
    <w:rsid w:val="00225A23"/>
    <w:rsid w:val="00227B1D"/>
    <w:rsid w:val="00230C43"/>
    <w:rsid w:val="00231D93"/>
    <w:rsid w:val="0023411F"/>
    <w:rsid w:val="00234531"/>
    <w:rsid w:val="00240697"/>
    <w:rsid w:val="00241C3D"/>
    <w:rsid w:val="002422E4"/>
    <w:rsid w:val="00246106"/>
    <w:rsid w:val="0024681F"/>
    <w:rsid w:val="00246A84"/>
    <w:rsid w:val="00251433"/>
    <w:rsid w:val="00251C88"/>
    <w:rsid w:val="0025231B"/>
    <w:rsid w:val="00252C2B"/>
    <w:rsid w:val="0025355E"/>
    <w:rsid w:val="002535D6"/>
    <w:rsid w:val="002548BB"/>
    <w:rsid w:val="002550A3"/>
    <w:rsid w:val="002558B7"/>
    <w:rsid w:val="002564BD"/>
    <w:rsid w:val="00256F51"/>
    <w:rsid w:val="00257056"/>
    <w:rsid w:val="00257A44"/>
    <w:rsid w:val="00260321"/>
    <w:rsid w:val="0026104E"/>
    <w:rsid w:val="00261618"/>
    <w:rsid w:val="002629C8"/>
    <w:rsid w:val="002634B5"/>
    <w:rsid w:val="002642C1"/>
    <w:rsid w:val="00264B4F"/>
    <w:rsid w:val="00265B66"/>
    <w:rsid w:val="00267417"/>
    <w:rsid w:val="00271C3D"/>
    <w:rsid w:val="00271F36"/>
    <w:rsid w:val="00272366"/>
    <w:rsid w:val="00273D8B"/>
    <w:rsid w:val="002744EB"/>
    <w:rsid w:val="0027490B"/>
    <w:rsid w:val="00274B81"/>
    <w:rsid w:val="0027645E"/>
    <w:rsid w:val="002777FD"/>
    <w:rsid w:val="002803C3"/>
    <w:rsid w:val="00281142"/>
    <w:rsid w:val="002832D8"/>
    <w:rsid w:val="00283E54"/>
    <w:rsid w:val="00284134"/>
    <w:rsid w:val="00286E37"/>
    <w:rsid w:val="00287636"/>
    <w:rsid w:val="00287965"/>
    <w:rsid w:val="00287CE8"/>
    <w:rsid w:val="002937B4"/>
    <w:rsid w:val="00293C28"/>
    <w:rsid w:val="00297FDF"/>
    <w:rsid w:val="002B0C37"/>
    <w:rsid w:val="002B1E94"/>
    <w:rsid w:val="002B3A06"/>
    <w:rsid w:val="002B3A37"/>
    <w:rsid w:val="002B4CDE"/>
    <w:rsid w:val="002B53CB"/>
    <w:rsid w:val="002B7319"/>
    <w:rsid w:val="002B7EC2"/>
    <w:rsid w:val="002C07C6"/>
    <w:rsid w:val="002C20CB"/>
    <w:rsid w:val="002C2CBD"/>
    <w:rsid w:val="002C4CA0"/>
    <w:rsid w:val="002C5CC4"/>
    <w:rsid w:val="002C6588"/>
    <w:rsid w:val="002C6B11"/>
    <w:rsid w:val="002C7BE3"/>
    <w:rsid w:val="002D07D1"/>
    <w:rsid w:val="002D568F"/>
    <w:rsid w:val="002D63CC"/>
    <w:rsid w:val="002D78E7"/>
    <w:rsid w:val="002D7A20"/>
    <w:rsid w:val="002D7C9F"/>
    <w:rsid w:val="002E0CD0"/>
    <w:rsid w:val="002E25B0"/>
    <w:rsid w:val="002E2A19"/>
    <w:rsid w:val="002E3712"/>
    <w:rsid w:val="002E44FA"/>
    <w:rsid w:val="002E4534"/>
    <w:rsid w:val="002E4D48"/>
    <w:rsid w:val="002E5352"/>
    <w:rsid w:val="002F03A6"/>
    <w:rsid w:val="002F0B57"/>
    <w:rsid w:val="002F1465"/>
    <w:rsid w:val="002F4B69"/>
    <w:rsid w:val="002F4CBD"/>
    <w:rsid w:val="002F5D08"/>
    <w:rsid w:val="003007AA"/>
    <w:rsid w:val="0030194B"/>
    <w:rsid w:val="00302902"/>
    <w:rsid w:val="00302946"/>
    <w:rsid w:val="00302B5D"/>
    <w:rsid w:val="00303884"/>
    <w:rsid w:val="0030445F"/>
    <w:rsid w:val="00305A6A"/>
    <w:rsid w:val="003062EA"/>
    <w:rsid w:val="00307BDA"/>
    <w:rsid w:val="00310568"/>
    <w:rsid w:val="003110E1"/>
    <w:rsid w:val="003119F8"/>
    <w:rsid w:val="0031227D"/>
    <w:rsid w:val="0031260A"/>
    <w:rsid w:val="0031538D"/>
    <w:rsid w:val="003169A7"/>
    <w:rsid w:val="00317551"/>
    <w:rsid w:val="0032009C"/>
    <w:rsid w:val="00324934"/>
    <w:rsid w:val="00325224"/>
    <w:rsid w:val="0033057D"/>
    <w:rsid w:val="0033341D"/>
    <w:rsid w:val="003344EB"/>
    <w:rsid w:val="003345DA"/>
    <w:rsid w:val="00334D89"/>
    <w:rsid w:val="0033567B"/>
    <w:rsid w:val="00336261"/>
    <w:rsid w:val="00337026"/>
    <w:rsid w:val="00343697"/>
    <w:rsid w:val="00343BD2"/>
    <w:rsid w:val="003459C1"/>
    <w:rsid w:val="0034636F"/>
    <w:rsid w:val="003466DC"/>
    <w:rsid w:val="00350135"/>
    <w:rsid w:val="00351222"/>
    <w:rsid w:val="00351EBF"/>
    <w:rsid w:val="00352235"/>
    <w:rsid w:val="00352F32"/>
    <w:rsid w:val="00354145"/>
    <w:rsid w:val="00354DBF"/>
    <w:rsid w:val="00354ED5"/>
    <w:rsid w:val="003553C5"/>
    <w:rsid w:val="003559E6"/>
    <w:rsid w:val="00355D6B"/>
    <w:rsid w:val="003613EC"/>
    <w:rsid w:val="0036163A"/>
    <w:rsid w:val="003634AB"/>
    <w:rsid w:val="00364451"/>
    <w:rsid w:val="0036467A"/>
    <w:rsid w:val="00364C7D"/>
    <w:rsid w:val="00366755"/>
    <w:rsid w:val="00371166"/>
    <w:rsid w:val="00373819"/>
    <w:rsid w:val="00374F24"/>
    <w:rsid w:val="00375B5B"/>
    <w:rsid w:val="003773E4"/>
    <w:rsid w:val="00381839"/>
    <w:rsid w:val="00382FE3"/>
    <w:rsid w:val="00384618"/>
    <w:rsid w:val="00384678"/>
    <w:rsid w:val="0038702A"/>
    <w:rsid w:val="00391B97"/>
    <w:rsid w:val="00391E15"/>
    <w:rsid w:val="00393E0C"/>
    <w:rsid w:val="003960D1"/>
    <w:rsid w:val="0039762A"/>
    <w:rsid w:val="00397EC9"/>
    <w:rsid w:val="003A034D"/>
    <w:rsid w:val="003A1266"/>
    <w:rsid w:val="003A2D48"/>
    <w:rsid w:val="003A5A0C"/>
    <w:rsid w:val="003A7433"/>
    <w:rsid w:val="003A7C43"/>
    <w:rsid w:val="003B086B"/>
    <w:rsid w:val="003B11FF"/>
    <w:rsid w:val="003B180F"/>
    <w:rsid w:val="003B2C92"/>
    <w:rsid w:val="003B3A0F"/>
    <w:rsid w:val="003B4DB2"/>
    <w:rsid w:val="003B532C"/>
    <w:rsid w:val="003B5C8E"/>
    <w:rsid w:val="003B686C"/>
    <w:rsid w:val="003B76B6"/>
    <w:rsid w:val="003B7A17"/>
    <w:rsid w:val="003C04CB"/>
    <w:rsid w:val="003C192B"/>
    <w:rsid w:val="003C65B6"/>
    <w:rsid w:val="003C73A9"/>
    <w:rsid w:val="003D05CF"/>
    <w:rsid w:val="003D07F9"/>
    <w:rsid w:val="003D2D3C"/>
    <w:rsid w:val="003D2E71"/>
    <w:rsid w:val="003D39B4"/>
    <w:rsid w:val="003D3E57"/>
    <w:rsid w:val="003D4640"/>
    <w:rsid w:val="003D4F10"/>
    <w:rsid w:val="003D58AE"/>
    <w:rsid w:val="003D78D9"/>
    <w:rsid w:val="003D7BA0"/>
    <w:rsid w:val="003E088B"/>
    <w:rsid w:val="003E16EC"/>
    <w:rsid w:val="003E4C73"/>
    <w:rsid w:val="003E4DE9"/>
    <w:rsid w:val="003E4EA5"/>
    <w:rsid w:val="003E60DD"/>
    <w:rsid w:val="003E785F"/>
    <w:rsid w:val="003E7B0C"/>
    <w:rsid w:val="003F2975"/>
    <w:rsid w:val="003F3E5B"/>
    <w:rsid w:val="003F3F8E"/>
    <w:rsid w:val="003F4C2C"/>
    <w:rsid w:val="003F5138"/>
    <w:rsid w:val="003F5653"/>
    <w:rsid w:val="004016C7"/>
    <w:rsid w:val="00402C63"/>
    <w:rsid w:val="00403B56"/>
    <w:rsid w:val="00406D75"/>
    <w:rsid w:val="004077D9"/>
    <w:rsid w:val="004116D3"/>
    <w:rsid w:val="00411AB2"/>
    <w:rsid w:val="00412671"/>
    <w:rsid w:val="004126EF"/>
    <w:rsid w:val="00413119"/>
    <w:rsid w:val="00414A48"/>
    <w:rsid w:val="00415336"/>
    <w:rsid w:val="00415576"/>
    <w:rsid w:val="00416148"/>
    <w:rsid w:val="004207BB"/>
    <w:rsid w:val="00421293"/>
    <w:rsid w:val="0042134A"/>
    <w:rsid w:val="00425052"/>
    <w:rsid w:val="004256CC"/>
    <w:rsid w:val="0042703E"/>
    <w:rsid w:val="00427B84"/>
    <w:rsid w:val="00427B92"/>
    <w:rsid w:val="00433131"/>
    <w:rsid w:val="00433478"/>
    <w:rsid w:val="004337F0"/>
    <w:rsid w:val="00434B91"/>
    <w:rsid w:val="004371B4"/>
    <w:rsid w:val="0043736C"/>
    <w:rsid w:val="00437685"/>
    <w:rsid w:val="00437941"/>
    <w:rsid w:val="00437CE6"/>
    <w:rsid w:val="00441A29"/>
    <w:rsid w:val="0044407D"/>
    <w:rsid w:val="00444D41"/>
    <w:rsid w:val="00445D45"/>
    <w:rsid w:val="0044698D"/>
    <w:rsid w:val="004543DB"/>
    <w:rsid w:val="004570C1"/>
    <w:rsid w:val="004578F9"/>
    <w:rsid w:val="00461BB0"/>
    <w:rsid w:val="00461C2F"/>
    <w:rsid w:val="00461DE6"/>
    <w:rsid w:val="004621E5"/>
    <w:rsid w:val="00463677"/>
    <w:rsid w:val="0046416B"/>
    <w:rsid w:val="0046490E"/>
    <w:rsid w:val="00466023"/>
    <w:rsid w:val="004662AB"/>
    <w:rsid w:val="00472BE4"/>
    <w:rsid w:val="004764DC"/>
    <w:rsid w:val="0047717F"/>
    <w:rsid w:val="00477774"/>
    <w:rsid w:val="00480A1E"/>
    <w:rsid w:val="00484BB1"/>
    <w:rsid w:val="00486B00"/>
    <w:rsid w:val="00487DE5"/>
    <w:rsid w:val="00487F19"/>
    <w:rsid w:val="004903E9"/>
    <w:rsid w:val="0049436A"/>
    <w:rsid w:val="00494FC8"/>
    <w:rsid w:val="00495D31"/>
    <w:rsid w:val="00497BBE"/>
    <w:rsid w:val="004A1B35"/>
    <w:rsid w:val="004A1F04"/>
    <w:rsid w:val="004A3D62"/>
    <w:rsid w:val="004A6801"/>
    <w:rsid w:val="004A6812"/>
    <w:rsid w:val="004B026D"/>
    <w:rsid w:val="004B03DB"/>
    <w:rsid w:val="004B0570"/>
    <w:rsid w:val="004B0ECF"/>
    <w:rsid w:val="004B0ED9"/>
    <w:rsid w:val="004B0FA0"/>
    <w:rsid w:val="004B3A1B"/>
    <w:rsid w:val="004B5ABC"/>
    <w:rsid w:val="004C1A39"/>
    <w:rsid w:val="004C20CE"/>
    <w:rsid w:val="004C357E"/>
    <w:rsid w:val="004C4161"/>
    <w:rsid w:val="004C498B"/>
    <w:rsid w:val="004C4A96"/>
    <w:rsid w:val="004D0A9B"/>
    <w:rsid w:val="004D4EC5"/>
    <w:rsid w:val="004D546F"/>
    <w:rsid w:val="004D5BF1"/>
    <w:rsid w:val="004D6A1A"/>
    <w:rsid w:val="004E2316"/>
    <w:rsid w:val="004E548B"/>
    <w:rsid w:val="004E552D"/>
    <w:rsid w:val="004E5CBF"/>
    <w:rsid w:val="004E69D8"/>
    <w:rsid w:val="004E759C"/>
    <w:rsid w:val="004F01D6"/>
    <w:rsid w:val="004F0A99"/>
    <w:rsid w:val="004F0CAE"/>
    <w:rsid w:val="004F0D84"/>
    <w:rsid w:val="004F0E75"/>
    <w:rsid w:val="004F0FB5"/>
    <w:rsid w:val="004F1C92"/>
    <w:rsid w:val="004F1F5E"/>
    <w:rsid w:val="004F2FF3"/>
    <w:rsid w:val="004F40F5"/>
    <w:rsid w:val="004F457E"/>
    <w:rsid w:val="004F51F3"/>
    <w:rsid w:val="004F56BA"/>
    <w:rsid w:val="004F6FCB"/>
    <w:rsid w:val="004F7650"/>
    <w:rsid w:val="004F7863"/>
    <w:rsid w:val="00500B82"/>
    <w:rsid w:val="005014E1"/>
    <w:rsid w:val="00503F87"/>
    <w:rsid w:val="0050640E"/>
    <w:rsid w:val="00510EEE"/>
    <w:rsid w:val="0051296E"/>
    <w:rsid w:val="00514740"/>
    <w:rsid w:val="005171F7"/>
    <w:rsid w:val="00517CA6"/>
    <w:rsid w:val="00517FD0"/>
    <w:rsid w:val="00520583"/>
    <w:rsid w:val="00521257"/>
    <w:rsid w:val="00522F94"/>
    <w:rsid w:val="00522FAA"/>
    <w:rsid w:val="00524D54"/>
    <w:rsid w:val="005255CC"/>
    <w:rsid w:val="00525D12"/>
    <w:rsid w:val="00526DC6"/>
    <w:rsid w:val="00532371"/>
    <w:rsid w:val="00533D90"/>
    <w:rsid w:val="0053408C"/>
    <w:rsid w:val="005367B2"/>
    <w:rsid w:val="00536D61"/>
    <w:rsid w:val="0054072C"/>
    <w:rsid w:val="0054230A"/>
    <w:rsid w:val="005424D3"/>
    <w:rsid w:val="00542F04"/>
    <w:rsid w:val="00544008"/>
    <w:rsid w:val="0054584F"/>
    <w:rsid w:val="00545ADE"/>
    <w:rsid w:val="00545E0C"/>
    <w:rsid w:val="005464AB"/>
    <w:rsid w:val="00547C5A"/>
    <w:rsid w:val="00551C3F"/>
    <w:rsid w:val="00556EB7"/>
    <w:rsid w:val="0056034F"/>
    <w:rsid w:val="005617ED"/>
    <w:rsid w:val="00561F38"/>
    <w:rsid w:val="00562061"/>
    <w:rsid w:val="0056269D"/>
    <w:rsid w:val="0056311E"/>
    <w:rsid w:val="0056385B"/>
    <w:rsid w:val="00564266"/>
    <w:rsid w:val="005658AF"/>
    <w:rsid w:val="00565BE6"/>
    <w:rsid w:val="00565C0B"/>
    <w:rsid w:val="00566217"/>
    <w:rsid w:val="00572289"/>
    <w:rsid w:val="00573779"/>
    <w:rsid w:val="00573E7A"/>
    <w:rsid w:val="00574180"/>
    <w:rsid w:val="00574A2C"/>
    <w:rsid w:val="005775DC"/>
    <w:rsid w:val="00577F1F"/>
    <w:rsid w:val="00580CAF"/>
    <w:rsid w:val="0058310E"/>
    <w:rsid w:val="00583242"/>
    <w:rsid w:val="00583A53"/>
    <w:rsid w:val="00586ABF"/>
    <w:rsid w:val="005871C5"/>
    <w:rsid w:val="00587FCD"/>
    <w:rsid w:val="0059014D"/>
    <w:rsid w:val="0059045D"/>
    <w:rsid w:val="00590840"/>
    <w:rsid w:val="00592A99"/>
    <w:rsid w:val="005933E6"/>
    <w:rsid w:val="00594311"/>
    <w:rsid w:val="00595560"/>
    <w:rsid w:val="00595E70"/>
    <w:rsid w:val="00595F48"/>
    <w:rsid w:val="00596456"/>
    <w:rsid w:val="005965DF"/>
    <w:rsid w:val="005969CC"/>
    <w:rsid w:val="005969F1"/>
    <w:rsid w:val="005A0DE0"/>
    <w:rsid w:val="005A0E88"/>
    <w:rsid w:val="005A13E9"/>
    <w:rsid w:val="005A1C66"/>
    <w:rsid w:val="005A2130"/>
    <w:rsid w:val="005A2908"/>
    <w:rsid w:val="005A42E3"/>
    <w:rsid w:val="005A60E1"/>
    <w:rsid w:val="005A74BA"/>
    <w:rsid w:val="005B038D"/>
    <w:rsid w:val="005B12DC"/>
    <w:rsid w:val="005B131D"/>
    <w:rsid w:val="005B1E46"/>
    <w:rsid w:val="005B3C88"/>
    <w:rsid w:val="005B4B79"/>
    <w:rsid w:val="005B4E1C"/>
    <w:rsid w:val="005B5985"/>
    <w:rsid w:val="005B6377"/>
    <w:rsid w:val="005B6747"/>
    <w:rsid w:val="005B6EB9"/>
    <w:rsid w:val="005B6EED"/>
    <w:rsid w:val="005B7312"/>
    <w:rsid w:val="005B7E3A"/>
    <w:rsid w:val="005C00D5"/>
    <w:rsid w:val="005C0F96"/>
    <w:rsid w:val="005C244C"/>
    <w:rsid w:val="005C4A13"/>
    <w:rsid w:val="005C553C"/>
    <w:rsid w:val="005C6346"/>
    <w:rsid w:val="005D1759"/>
    <w:rsid w:val="005D33A8"/>
    <w:rsid w:val="005D59B0"/>
    <w:rsid w:val="005D5EE3"/>
    <w:rsid w:val="005E129A"/>
    <w:rsid w:val="005E2454"/>
    <w:rsid w:val="005E3FCB"/>
    <w:rsid w:val="005E4839"/>
    <w:rsid w:val="005E49C7"/>
    <w:rsid w:val="005E4CE5"/>
    <w:rsid w:val="005E544A"/>
    <w:rsid w:val="005E5672"/>
    <w:rsid w:val="005E5FD3"/>
    <w:rsid w:val="005F0CC9"/>
    <w:rsid w:val="005F0D92"/>
    <w:rsid w:val="005F2FF2"/>
    <w:rsid w:val="005F5F9E"/>
    <w:rsid w:val="00603E3F"/>
    <w:rsid w:val="00604156"/>
    <w:rsid w:val="00604CDC"/>
    <w:rsid w:val="00607E6A"/>
    <w:rsid w:val="006115BB"/>
    <w:rsid w:val="00612766"/>
    <w:rsid w:val="00612F0E"/>
    <w:rsid w:val="00613262"/>
    <w:rsid w:val="00613497"/>
    <w:rsid w:val="00613693"/>
    <w:rsid w:val="0061438B"/>
    <w:rsid w:val="00615C87"/>
    <w:rsid w:val="00616072"/>
    <w:rsid w:val="006160A8"/>
    <w:rsid w:val="006166DC"/>
    <w:rsid w:val="00616834"/>
    <w:rsid w:val="0061689F"/>
    <w:rsid w:val="00620F9D"/>
    <w:rsid w:val="00621189"/>
    <w:rsid w:val="00621890"/>
    <w:rsid w:val="00621917"/>
    <w:rsid w:val="0062293A"/>
    <w:rsid w:val="00622C30"/>
    <w:rsid w:val="0062467B"/>
    <w:rsid w:val="0063001A"/>
    <w:rsid w:val="0063004F"/>
    <w:rsid w:val="0063076E"/>
    <w:rsid w:val="006319A7"/>
    <w:rsid w:val="00631EE6"/>
    <w:rsid w:val="006328D2"/>
    <w:rsid w:val="00634EF6"/>
    <w:rsid w:val="00636141"/>
    <w:rsid w:val="00636A56"/>
    <w:rsid w:val="00636E09"/>
    <w:rsid w:val="00637994"/>
    <w:rsid w:val="00640CFB"/>
    <w:rsid w:val="00640FC7"/>
    <w:rsid w:val="006410ED"/>
    <w:rsid w:val="006428A4"/>
    <w:rsid w:val="00644143"/>
    <w:rsid w:val="00644EF7"/>
    <w:rsid w:val="006455CA"/>
    <w:rsid w:val="00645E9D"/>
    <w:rsid w:val="00646728"/>
    <w:rsid w:val="00647D02"/>
    <w:rsid w:val="00650045"/>
    <w:rsid w:val="0065031A"/>
    <w:rsid w:val="00650423"/>
    <w:rsid w:val="00650514"/>
    <w:rsid w:val="0065069E"/>
    <w:rsid w:val="006517AA"/>
    <w:rsid w:val="00651A23"/>
    <w:rsid w:val="00653121"/>
    <w:rsid w:val="0065327F"/>
    <w:rsid w:val="006535EA"/>
    <w:rsid w:val="006540F0"/>
    <w:rsid w:val="00654442"/>
    <w:rsid w:val="006547FC"/>
    <w:rsid w:val="00655DD4"/>
    <w:rsid w:val="00656DEB"/>
    <w:rsid w:val="006603B9"/>
    <w:rsid w:val="00661221"/>
    <w:rsid w:val="00661492"/>
    <w:rsid w:val="006618F3"/>
    <w:rsid w:val="0066435B"/>
    <w:rsid w:val="00665130"/>
    <w:rsid w:val="00666700"/>
    <w:rsid w:val="0066722F"/>
    <w:rsid w:val="006700A9"/>
    <w:rsid w:val="00671662"/>
    <w:rsid w:val="00673F3C"/>
    <w:rsid w:val="00674028"/>
    <w:rsid w:val="006744D3"/>
    <w:rsid w:val="00675D26"/>
    <w:rsid w:val="00677F8D"/>
    <w:rsid w:val="00680256"/>
    <w:rsid w:val="006802C0"/>
    <w:rsid w:val="00682E9A"/>
    <w:rsid w:val="00686491"/>
    <w:rsid w:val="00691571"/>
    <w:rsid w:val="0069159D"/>
    <w:rsid w:val="00694900"/>
    <w:rsid w:val="0069663A"/>
    <w:rsid w:val="006A30FD"/>
    <w:rsid w:val="006A3CFD"/>
    <w:rsid w:val="006A480F"/>
    <w:rsid w:val="006B0248"/>
    <w:rsid w:val="006B0430"/>
    <w:rsid w:val="006B085C"/>
    <w:rsid w:val="006B32CB"/>
    <w:rsid w:val="006B3D8A"/>
    <w:rsid w:val="006B426C"/>
    <w:rsid w:val="006B543D"/>
    <w:rsid w:val="006B5DDB"/>
    <w:rsid w:val="006C161B"/>
    <w:rsid w:val="006C3CD1"/>
    <w:rsid w:val="006C43CE"/>
    <w:rsid w:val="006C4D0E"/>
    <w:rsid w:val="006C4D9B"/>
    <w:rsid w:val="006C59A1"/>
    <w:rsid w:val="006C7D3A"/>
    <w:rsid w:val="006D0049"/>
    <w:rsid w:val="006D1D6D"/>
    <w:rsid w:val="006D237E"/>
    <w:rsid w:val="006D4C63"/>
    <w:rsid w:val="006D5BEA"/>
    <w:rsid w:val="006D6C7F"/>
    <w:rsid w:val="006E04C9"/>
    <w:rsid w:val="006E168B"/>
    <w:rsid w:val="006E186F"/>
    <w:rsid w:val="006E1BF4"/>
    <w:rsid w:val="006E1CD3"/>
    <w:rsid w:val="006E20D3"/>
    <w:rsid w:val="006E2B55"/>
    <w:rsid w:val="006E7276"/>
    <w:rsid w:val="006F08B9"/>
    <w:rsid w:val="006F0E0F"/>
    <w:rsid w:val="006F1709"/>
    <w:rsid w:val="006F2C23"/>
    <w:rsid w:val="006F64A2"/>
    <w:rsid w:val="006F6CC0"/>
    <w:rsid w:val="006F6E9F"/>
    <w:rsid w:val="007003E7"/>
    <w:rsid w:val="00701DA0"/>
    <w:rsid w:val="00702DAB"/>
    <w:rsid w:val="00711C39"/>
    <w:rsid w:val="00713D76"/>
    <w:rsid w:val="00713DC6"/>
    <w:rsid w:val="00715907"/>
    <w:rsid w:val="00715C5D"/>
    <w:rsid w:val="007171E2"/>
    <w:rsid w:val="007203FC"/>
    <w:rsid w:val="007209DC"/>
    <w:rsid w:val="0072201D"/>
    <w:rsid w:val="00722B43"/>
    <w:rsid w:val="007265ED"/>
    <w:rsid w:val="00726B23"/>
    <w:rsid w:val="00730468"/>
    <w:rsid w:val="00733217"/>
    <w:rsid w:val="0073328C"/>
    <w:rsid w:val="00734098"/>
    <w:rsid w:val="007365D2"/>
    <w:rsid w:val="00736FAC"/>
    <w:rsid w:val="00740713"/>
    <w:rsid w:val="00741EC0"/>
    <w:rsid w:val="00741ED6"/>
    <w:rsid w:val="00743564"/>
    <w:rsid w:val="00745E9D"/>
    <w:rsid w:val="00745F17"/>
    <w:rsid w:val="0074785D"/>
    <w:rsid w:val="00751A18"/>
    <w:rsid w:val="00751A64"/>
    <w:rsid w:val="00753B9C"/>
    <w:rsid w:val="0075413E"/>
    <w:rsid w:val="0075433D"/>
    <w:rsid w:val="00755518"/>
    <w:rsid w:val="007607F4"/>
    <w:rsid w:val="00763419"/>
    <w:rsid w:val="007647A3"/>
    <w:rsid w:val="00765765"/>
    <w:rsid w:val="0076597C"/>
    <w:rsid w:val="00767F4E"/>
    <w:rsid w:val="00770EE6"/>
    <w:rsid w:val="00771ED7"/>
    <w:rsid w:val="00773B89"/>
    <w:rsid w:val="00774FDC"/>
    <w:rsid w:val="007760C6"/>
    <w:rsid w:val="0078002A"/>
    <w:rsid w:val="00781F8A"/>
    <w:rsid w:val="00783176"/>
    <w:rsid w:val="00783F7A"/>
    <w:rsid w:val="00784852"/>
    <w:rsid w:val="0078616E"/>
    <w:rsid w:val="007862A6"/>
    <w:rsid w:val="007875D6"/>
    <w:rsid w:val="0078796C"/>
    <w:rsid w:val="00787C44"/>
    <w:rsid w:val="00787F57"/>
    <w:rsid w:val="00787F81"/>
    <w:rsid w:val="0079087D"/>
    <w:rsid w:val="0079172C"/>
    <w:rsid w:val="00792887"/>
    <w:rsid w:val="00792A03"/>
    <w:rsid w:val="00792BE6"/>
    <w:rsid w:val="00793675"/>
    <w:rsid w:val="00795E63"/>
    <w:rsid w:val="00796F35"/>
    <w:rsid w:val="00797E11"/>
    <w:rsid w:val="007A29DE"/>
    <w:rsid w:val="007A40E0"/>
    <w:rsid w:val="007A5252"/>
    <w:rsid w:val="007A53FB"/>
    <w:rsid w:val="007A58F2"/>
    <w:rsid w:val="007A5FB1"/>
    <w:rsid w:val="007A69E8"/>
    <w:rsid w:val="007A6F49"/>
    <w:rsid w:val="007B0EB4"/>
    <w:rsid w:val="007B1D4D"/>
    <w:rsid w:val="007B3165"/>
    <w:rsid w:val="007B47F1"/>
    <w:rsid w:val="007B64EE"/>
    <w:rsid w:val="007C06A3"/>
    <w:rsid w:val="007C071A"/>
    <w:rsid w:val="007C0C3D"/>
    <w:rsid w:val="007C3688"/>
    <w:rsid w:val="007C36D5"/>
    <w:rsid w:val="007C3C00"/>
    <w:rsid w:val="007C3D8D"/>
    <w:rsid w:val="007C4F48"/>
    <w:rsid w:val="007C6A8C"/>
    <w:rsid w:val="007C70FD"/>
    <w:rsid w:val="007C78F6"/>
    <w:rsid w:val="007D33D4"/>
    <w:rsid w:val="007D6274"/>
    <w:rsid w:val="007D7B54"/>
    <w:rsid w:val="007D7FDA"/>
    <w:rsid w:val="007E0224"/>
    <w:rsid w:val="007E0F80"/>
    <w:rsid w:val="007E1E42"/>
    <w:rsid w:val="007E2471"/>
    <w:rsid w:val="007E2DD0"/>
    <w:rsid w:val="007E45C7"/>
    <w:rsid w:val="007E74BD"/>
    <w:rsid w:val="007E7CCB"/>
    <w:rsid w:val="007F0F33"/>
    <w:rsid w:val="007F266A"/>
    <w:rsid w:val="007F397F"/>
    <w:rsid w:val="007F5655"/>
    <w:rsid w:val="00801780"/>
    <w:rsid w:val="0080203F"/>
    <w:rsid w:val="00805B10"/>
    <w:rsid w:val="008103E1"/>
    <w:rsid w:val="00810495"/>
    <w:rsid w:val="00813DC6"/>
    <w:rsid w:val="00813DF8"/>
    <w:rsid w:val="008152DE"/>
    <w:rsid w:val="00815A4C"/>
    <w:rsid w:val="008200DB"/>
    <w:rsid w:val="00820882"/>
    <w:rsid w:val="008235DA"/>
    <w:rsid w:val="0082608F"/>
    <w:rsid w:val="0082763B"/>
    <w:rsid w:val="00827999"/>
    <w:rsid w:val="00827D68"/>
    <w:rsid w:val="008324A0"/>
    <w:rsid w:val="008328FB"/>
    <w:rsid w:val="00832B8C"/>
    <w:rsid w:val="0083423C"/>
    <w:rsid w:val="00840747"/>
    <w:rsid w:val="00840810"/>
    <w:rsid w:val="00841FE5"/>
    <w:rsid w:val="008435CE"/>
    <w:rsid w:val="00843D47"/>
    <w:rsid w:val="008445BC"/>
    <w:rsid w:val="00845902"/>
    <w:rsid w:val="00846BEE"/>
    <w:rsid w:val="00846CE6"/>
    <w:rsid w:val="008531FC"/>
    <w:rsid w:val="00853E8A"/>
    <w:rsid w:val="00855DA1"/>
    <w:rsid w:val="00857D42"/>
    <w:rsid w:val="008613B7"/>
    <w:rsid w:val="00863204"/>
    <w:rsid w:val="0086329E"/>
    <w:rsid w:val="00864EFD"/>
    <w:rsid w:val="00866073"/>
    <w:rsid w:val="00866183"/>
    <w:rsid w:val="008664AF"/>
    <w:rsid w:val="008665F1"/>
    <w:rsid w:val="0087379C"/>
    <w:rsid w:val="00875628"/>
    <w:rsid w:val="00877F45"/>
    <w:rsid w:val="008807FF"/>
    <w:rsid w:val="00880BBE"/>
    <w:rsid w:val="00881975"/>
    <w:rsid w:val="008820EE"/>
    <w:rsid w:val="008859A3"/>
    <w:rsid w:val="00885DA7"/>
    <w:rsid w:val="00895807"/>
    <w:rsid w:val="00895CA7"/>
    <w:rsid w:val="008A08B6"/>
    <w:rsid w:val="008A2A2E"/>
    <w:rsid w:val="008A3356"/>
    <w:rsid w:val="008A44AB"/>
    <w:rsid w:val="008A4753"/>
    <w:rsid w:val="008A61C8"/>
    <w:rsid w:val="008B07E1"/>
    <w:rsid w:val="008B3083"/>
    <w:rsid w:val="008B386A"/>
    <w:rsid w:val="008B3DAC"/>
    <w:rsid w:val="008B4F19"/>
    <w:rsid w:val="008B511C"/>
    <w:rsid w:val="008B65AE"/>
    <w:rsid w:val="008B745D"/>
    <w:rsid w:val="008B7B68"/>
    <w:rsid w:val="008C6FF1"/>
    <w:rsid w:val="008D05D4"/>
    <w:rsid w:val="008D098C"/>
    <w:rsid w:val="008D263E"/>
    <w:rsid w:val="008D30E3"/>
    <w:rsid w:val="008D3189"/>
    <w:rsid w:val="008D37A2"/>
    <w:rsid w:val="008D3FCF"/>
    <w:rsid w:val="008D508D"/>
    <w:rsid w:val="008D5840"/>
    <w:rsid w:val="008D5E00"/>
    <w:rsid w:val="008D61CC"/>
    <w:rsid w:val="008E2491"/>
    <w:rsid w:val="008E44E8"/>
    <w:rsid w:val="008E508C"/>
    <w:rsid w:val="008E55D8"/>
    <w:rsid w:val="008E567F"/>
    <w:rsid w:val="008E5C31"/>
    <w:rsid w:val="008E5E79"/>
    <w:rsid w:val="008E6095"/>
    <w:rsid w:val="008F0FD3"/>
    <w:rsid w:val="008F22C5"/>
    <w:rsid w:val="008F23F3"/>
    <w:rsid w:val="008F3149"/>
    <w:rsid w:val="008F3855"/>
    <w:rsid w:val="008F5216"/>
    <w:rsid w:val="008F5530"/>
    <w:rsid w:val="008F5E11"/>
    <w:rsid w:val="008F6240"/>
    <w:rsid w:val="008F6B9B"/>
    <w:rsid w:val="008F6DF1"/>
    <w:rsid w:val="00900BDC"/>
    <w:rsid w:val="00900C4B"/>
    <w:rsid w:val="009016AB"/>
    <w:rsid w:val="00901B89"/>
    <w:rsid w:val="0090211E"/>
    <w:rsid w:val="009028B8"/>
    <w:rsid w:val="009033BD"/>
    <w:rsid w:val="009049FC"/>
    <w:rsid w:val="0090593D"/>
    <w:rsid w:val="009073DD"/>
    <w:rsid w:val="00907A01"/>
    <w:rsid w:val="00910612"/>
    <w:rsid w:val="00913AC2"/>
    <w:rsid w:val="00913B06"/>
    <w:rsid w:val="00913FE6"/>
    <w:rsid w:val="00916393"/>
    <w:rsid w:val="00917734"/>
    <w:rsid w:val="00920151"/>
    <w:rsid w:val="00920E40"/>
    <w:rsid w:val="00921DE0"/>
    <w:rsid w:val="00922691"/>
    <w:rsid w:val="00924F4A"/>
    <w:rsid w:val="00926565"/>
    <w:rsid w:val="00930736"/>
    <w:rsid w:val="009317C2"/>
    <w:rsid w:val="00931A3F"/>
    <w:rsid w:val="00932CE3"/>
    <w:rsid w:val="00935181"/>
    <w:rsid w:val="009374B3"/>
    <w:rsid w:val="00937D00"/>
    <w:rsid w:val="0094073E"/>
    <w:rsid w:val="00942580"/>
    <w:rsid w:val="00942636"/>
    <w:rsid w:val="00942667"/>
    <w:rsid w:val="00944458"/>
    <w:rsid w:val="00946279"/>
    <w:rsid w:val="00947341"/>
    <w:rsid w:val="0095043C"/>
    <w:rsid w:val="0095341D"/>
    <w:rsid w:val="0095521C"/>
    <w:rsid w:val="0095641C"/>
    <w:rsid w:val="00956D33"/>
    <w:rsid w:val="00956EBC"/>
    <w:rsid w:val="009607AD"/>
    <w:rsid w:val="00960991"/>
    <w:rsid w:val="00960C67"/>
    <w:rsid w:val="00961454"/>
    <w:rsid w:val="0096213F"/>
    <w:rsid w:val="00962667"/>
    <w:rsid w:val="00964E9A"/>
    <w:rsid w:val="009667FF"/>
    <w:rsid w:val="00967313"/>
    <w:rsid w:val="00967979"/>
    <w:rsid w:val="00967C5A"/>
    <w:rsid w:val="009758A9"/>
    <w:rsid w:val="0097651B"/>
    <w:rsid w:val="00982C78"/>
    <w:rsid w:val="0098585E"/>
    <w:rsid w:val="009858B4"/>
    <w:rsid w:val="00985AFF"/>
    <w:rsid w:val="00993125"/>
    <w:rsid w:val="009940B3"/>
    <w:rsid w:val="009952C3"/>
    <w:rsid w:val="00995617"/>
    <w:rsid w:val="00997889"/>
    <w:rsid w:val="009978A4"/>
    <w:rsid w:val="009A0C61"/>
    <w:rsid w:val="009A2057"/>
    <w:rsid w:val="009A3E47"/>
    <w:rsid w:val="009A3E8C"/>
    <w:rsid w:val="009A4B5C"/>
    <w:rsid w:val="009A4CC9"/>
    <w:rsid w:val="009A50C9"/>
    <w:rsid w:val="009A5954"/>
    <w:rsid w:val="009B0875"/>
    <w:rsid w:val="009B1043"/>
    <w:rsid w:val="009B3D44"/>
    <w:rsid w:val="009B4144"/>
    <w:rsid w:val="009C397D"/>
    <w:rsid w:val="009C4D3D"/>
    <w:rsid w:val="009C6ABF"/>
    <w:rsid w:val="009C6F7A"/>
    <w:rsid w:val="009D0852"/>
    <w:rsid w:val="009D09A9"/>
    <w:rsid w:val="009D2F1B"/>
    <w:rsid w:val="009D3E18"/>
    <w:rsid w:val="009D4217"/>
    <w:rsid w:val="009D4ECE"/>
    <w:rsid w:val="009D52FA"/>
    <w:rsid w:val="009D6D2B"/>
    <w:rsid w:val="009D7598"/>
    <w:rsid w:val="009D7F53"/>
    <w:rsid w:val="009E4940"/>
    <w:rsid w:val="009E6C60"/>
    <w:rsid w:val="009E7711"/>
    <w:rsid w:val="009F02B1"/>
    <w:rsid w:val="009F0430"/>
    <w:rsid w:val="009F0D30"/>
    <w:rsid w:val="009F37B1"/>
    <w:rsid w:val="009F382D"/>
    <w:rsid w:val="009F484E"/>
    <w:rsid w:val="009F5B87"/>
    <w:rsid w:val="009F7A6D"/>
    <w:rsid w:val="009F7BA9"/>
    <w:rsid w:val="00A03B56"/>
    <w:rsid w:val="00A03FE3"/>
    <w:rsid w:val="00A06C87"/>
    <w:rsid w:val="00A10215"/>
    <w:rsid w:val="00A11CD9"/>
    <w:rsid w:val="00A14064"/>
    <w:rsid w:val="00A1490B"/>
    <w:rsid w:val="00A17CEB"/>
    <w:rsid w:val="00A17F71"/>
    <w:rsid w:val="00A2014D"/>
    <w:rsid w:val="00A215A4"/>
    <w:rsid w:val="00A23228"/>
    <w:rsid w:val="00A25667"/>
    <w:rsid w:val="00A305DA"/>
    <w:rsid w:val="00A31D03"/>
    <w:rsid w:val="00A31E19"/>
    <w:rsid w:val="00A31EDE"/>
    <w:rsid w:val="00A32599"/>
    <w:rsid w:val="00A33D25"/>
    <w:rsid w:val="00A33D4D"/>
    <w:rsid w:val="00A356CE"/>
    <w:rsid w:val="00A377E8"/>
    <w:rsid w:val="00A415D5"/>
    <w:rsid w:val="00A4160F"/>
    <w:rsid w:val="00A424A5"/>
    <w:rsid w:val="00A45029"/>
    <w:rsid w:val="00A45462"/>
    <w:rsid w:val="00A46B58"/>
    <w:rsid w:val="00A47635"/>
    <w:rsid w:val="00A502D3"/>
    <w:rsid w:val="00A50561"/>
    <w:rsid w:val="00A516E4"/>
    <w:rsid w:val="00A518EB"/>
    <w:rsid w:val="00A52BE9"/>
    <w:rsid w:val="00A5385D"/>
    <w:rsid w:val="00A553C6"/>
    <w:rsid w:val="00A56A97"/>
    <w:rsid w:val="00A57C8D"/>
    <w:rsid w:val="00A62911"/>
    <w:rsid w:val="00A66349"/>
    <w:rsid w:val="00A67D10"/>
    <w:rsid w:val="00A71989"/>
    <w:rsid w:val="00A75497"/>
    <w:rsid w:val="00A75A09"/>
    <w:rsid w:val="00A75D1A"/>
    <w:rsid w:val="00A75D89"/>
    <w:rsid w:val="00A7648D"/>
    <w:rsid w:val="00A76AD9"/>
    <w:rsid w:val="00A779FF"/>
    <w:rsid w:val="00A8299B"/>
    <w:rsid w:val="00A841D7"/>
    <w:rsid w:val="00A84735"/>
    <w:rsid w:val="00A84D9B"/>
    <w:rsid w:val="00A85323"/>
    <w:rsid w:val="00A87B63"/>
    <w:rsid w:val="00A90424"/>
    <w:rsid w:val="00A90B47"/>
    <w:rsid w:val="00A920F3"/>
    <w:rsid w:val="00A93B9A"/>
    <w:rsid w:val="00A956A5"/>
    <w:rsid w:val="00A9586E"/>
    <w:rsid w:val="00A96D82"/>
    <w:rsid w:val="00A9751F"/>
    <w:rsid w:val="00AA0148"/>
    <w:rsid w:val="00AA0A27"/>
    <w:rsid w:val="00AA5593"/>
    <w:rsid w:val="00AA559E"/>
    <w:rsid w:val="00AA6107"/>
    <w:rsid w:val="00AA6C15"/>
    <w:rsid w:val="00AA7610"/>
    <w:rsid w:val="00AB055D"/>
    <w:rsid w:val="00AB4DFC"/>
    <w:rsid w:val="00AB656A"/>
    <w:rsid w:val="00AB7969"/>
    <w:rsid w:val="00AC02A1"/>
    <w:rsid w:val="00AC1A26"/>
    <w:rsid w:val="00AC233D"/>
    <w:rsid w:val="00AC2424"/>
    <w:rsid w:val="00AC304D"/>
    <w:rsid w:val="00AC39BC"/>
    <w:rsid w:val="00AC79B7"/>
    <w:rsid w:val="00AD1F2C"/>
    <w:rsid w:val="00AD3F05"/>
    <w:rsid w:val="00AD4095"/>
    <w:rsid w:val="00AD4BBF"/>
    <w:rsid w:val="00AD5738"/>
    <w:rsid w:val="00AD6469"/>
    <w:rsid w:val="00AD7446"/>
    <w:rsid w:val="00AD7C27"/>
    <w:rsid w:val="00AD7ED0"/>
    <w:rsid w:val="00AD7EE4"/>
    <w:rsid w:val="00AD7FEC"/>
    <w:rsid w:val="00AE00BC"/>
    <w:rsid w:val="00AE1449"/>
    <w:rsid w:val="00AE16E0"/>
    <w:rsid w:val="00AE4982"/>
    <w:rsid w:val="00AE4D2B"/>
    <w:rsid w:val="00AE53D4"/>
    <w:rsid w:val="00AF2716"/>
    <w:rsid w:val="00AF3DF5"/>
    <w:rsid w:val="00AF5D67"/>
    <w:rsid w:val="00AF6189"/>
    <w:rsid w:val="00AF796A"/>
    <w:rsid w:val="00B024C4"/>
    <w:rsid w:val="00B046E4"/>
    <w:rsid w:val="00B071CB"/>
    <w:rsid w:val="00B104C1"/>
    <w:rsid w:val="00B13506"/>
    <w:rsid w:val="00B1499C"/>
    <w:rsid w:val="00B14BE8"/>
    <w:rsid w:val="00B159B5"/>
    <w:rsid w:val="00B16C4C"/>
    <w:rsid w:val="00B16E87"/>
    <w:rsid w:val="00B17AF9"/>
    <w:rsid w:val="00B227C6"/>
    <w:rsid w:val="00B2283A"/>
    <w:rsid w:val="00B23EAE"/>
    <w:rsid w:val="00B27919"/>
    <w:rsid w:val="00B30007"/>
    <w:rsid w:val="00B318B1"/>
    <w:rsid w:val="00B31B01"/>
    <w:rsid w:val="00B32673"/>
    <w:rsid w:val="00B32B1F"/>
    <w:rsid w:val="00B34CD1"/>
    <w:rsid w:val="00B406EE"/>
    <w:rsid w:val="00B41BB6"/>
    <w:rsid w:val="00B42667"/>
    <w:rsid w:val="00B46302"/>
    <w:rsid w:val="00B463CC"/>
    <w:rsid w:val="00B50E0E"/>
    <w:rsid w:val="00B51464"/>
    <w:rsid w:val="00B51DC0"/>
    <w:rsid w:val="00B52827"/>
    <w:rsid w:val="00B52CAF"/>
    <w:rsid w:val="00B5426B"/>
    <w:rsid w:val="00B542EF"/>
    <w:rsid w:val="00B545DE"/>
    <w:rsid w:val="00B54630"/>
    <w:rsid w:val="00B548D5"/>
    <w:rsid w:val="00B56C49"/>
    <w:rsid w:val="00B56E2A"/>
    <w:rsid w:val="00B60B1B"/>
    <w:rsid w:val="00B6158A"/>
    <w:rsid w:val="00B61774"/>
    <w:rsid w:val="00B62454"/>
    <w:rsid w:val="00B64010"/>
    <w:rsid w:val="00B65172"/>
    <w:rsid w:val="00B65558"/>
    <w:rsid w:val="00B660BB"/>
    <w:rsid w:val="00B72A4A"/>
    <w:rsid w:val="00B74EAB"/>
    <w:rsid w:val="00B77092"/>
    <w:rsid w:val="00B7741B"/>
    <w:rsid w:val="00B77D33"/>
    <w:rsid w:val="00B80D60"/>
    <w:rsid w:val="00B80F63"/>
    <w:rsid w:val="00B81E3D"/>
    <w:rsid w:val="00B828C8"/>
    <w:rsid w:val="00B844FB"/>
    <w:rsid w:val="00B86FC6"/>
    <w:rsid w:val="00B87F04"/>
    <w:rsid w:val="00B92A2E"/>
    <w:rsid w:val="00B92FA9"/>
    <w:rsid w:val="00B94D3D"/>
    <w:rsid w:val="00B964FA"/>
    <w:rsid w:val="00B96EA3"/>
    <w:rsid w:val="00B9706E"/>
    <w:rsid w:val="00B978C4"/>
    <w:rsid w:val="00BA040E"/>
    <w:rsid w:val="00BA0A35"/>
    <w:rsid w:val="00BA1C77"/>
    <w:rsid w:val="00BA2BE6"/>
    <w:rsid w:val="00BA3A25"/>
    <w:rsid w:val="00BA3D0E"/>
    <w:rsid w:val="00BA56C7"/>
    <w:rsid w:val="00BB03A6"/>
    <w:rsid w:val="00BB0B88"/>
    <w:rsid w:val="00BB28FC"/>
    <w:rsid w:val="00BB3896"/>
    <w:rsid w:val="00BB3CF5"/>
    <w:rsid w:val="00BB552F"/>
    <w:rsid w:val="00BB709B"/>
    <w:rsid w:val="00BC10FF"/>
    <w:rsid w:val="00BC451D"/>
    <w:rsid w:val="00BC594D"/>
    <w:rsid w:val="00BC71E0"/>
    <w:rsid w:val="00BD39AE"/>
    <w:rsid w:val="00BD3A1E"/>
    <w:rsid w:val="00BD574D"/>
    <w:rsid w:val="00BD65E0"/>
    <w:rsid w:val="00BE2BC9"/>
    <w:rsid w:val="00BE6AA0"/>
    <w:rsid w:val="00BF0F04"/>
    <w:rsid w:val="00BF19AD"/>
    <w:rsid w:val="00BF4F64"/>
    <w:rsid w:val="00BF55CF"/>
    <w:rsid w:val="00BF6258"/>
    <w:rsid w:val="00C0035F"/>
    <w:rsid w:val="00C00B00"/>
    <w:rsid w:val="00C0298D"/>
    <w:rsid w:val="00C041ED"/>
    <w:rsid w:val="00C056C7"/>
    <w:rsid w:val="00C07C62"/>
    <w:rsid w:val="00C107A6"/>
    <w:rsid w:val="00C1121F"/>
    <w:rsid w:val="00C13A09"/>
    <w:rsid w:val="00C15D14"/>
    <w:rsid w:val="00C167FE"/>
    <w:rsid w:val="00C16AC6"/>
    <w:rsid w:val="00C20944"/>
    <w:rsid w:val="00C23757"/>
    <w:rsid w:val="00C238B1"/>
    <w:rsid w:val="00C255B6"/>
    <w:rsid w:val="00C27BB6"/>
    <w:rsid w:val="00C307B3"/>
    <w:rsid w:val="00C32FEE"/>
    <w:rsid w:val="00C331C3"/>
    <w:rsid w:val="00C332C6"/>
    <w:rsid w:val="00C33EF5"/>
    <w:rsid w:val="00C3679F"/>
    <w:rsid w:val="00C376D8"/>
    <w:rsid w:val="00C37DBD"/>
    <w:rsid w:val="00C40CBE"/>
    <w:rsid w:val="00C40D03"/>
    <w:rsid w:val="00C422A2"/>
    <w:rsid w:val="00C42D19"/>
    <w:rsid w:val="00C43C60"/>
    <w:rsid w:val="00C44154"/>
    <w:rsid w:val="00C4598F"/>
    <w:rsid w:val="00C462A9"/>
    <w:rsid w:val="00C47C70"/>
    <w:rsid w:val="00C51F5D"/>
    <w:rsid w:val="00C5303A"/>
    <w:rsid w:val="00C53825"/>
    <w:rsid w:val="00C55419"/>
    <w:rsid w:val="00C55502"/>
    <w:rsid w:val="00C57EBB"/>
    <w:rsid w:val="00C6156A"/>
    <w:rsid w:val="00C61BF3"/>
    <w:rsid w:val="00C62CE8"/>
    <w:rsid w:val="00C6309F"/>
    <w:rsid w:val="00C64482"/>
    <w:rsid w:val="00C64DE4"/>
    <w:rsid w:val="00C708ED"/>
    <w:rsid w:val="00C71BD8"/>
    <w:rsid w:val="00C735ED"/>
    <w:rsid w:val="00C74474"/>
    <w:rsid w:val="00C75F1F"/>
    <w:rsid w:val="00C81FD4"/>
    <w:rsid w:val="00C83304"/>
    <w:rsid w:val="00C83B22"/>
    <w:rsid w:val="00C84BA8"/>
    <w:rsid w:val="00C84FEF"/>
    <w:rsid w:val="00C85764"/>
    <w:rsid w:val="00C858C0"/>
    <w:rsid w:val="00C87B3C"/>
    <w:rsid w:val="00C90969"/>
    <w:rsid w:val="00C9420F"/>
    <w:rsid w:val="00C946BD"/>
    <w:rsid w:val="00C95A31"/>
    <w:rsid w:val="00C97D2D"/>
    <w:rsid w:val="00CA2596"/>
    <w:rsid w:val="00CA3D35"/>
    <w:rsid w:val="00CA6132"/>
    <w:rsid w:val="00CA66EC"/>
    <w:rsid w:val="00CB01CC"/>
    <w:rsid w:val="00CB1DE1"/>
    <w:rsid w:val="00CB2973"/>
    <w:rsid w:val="00CB3625"/>
    <w:rsid w:val="00CB57DA"/>
    <w:rsid w:val="00CB6226"/>
    <w:rsid w:val="00CB751F"/>
    <w:rsid w:val="00CB7890"/>
    <w:rsid w:val="00CB7922"/>
    <w:rsid w:val="00CC0145"/>
    <w:rsid w:val="00CC2A7B"/>
    <w:rsid w:val="00CC74A3"/>
    <w:rsid w:val="00CC77E8"/>
    <w:rsid w:val="00CD2E06"/>
    <w:rsid w:val="00CD49FB"/>
    <w:rsid w:val="00CD5F34"/>
    <w:rsid w:val="00CD633E"/>
    <w:rsid w:val="00CD6A34"/>
    <w:rsid w:val="00CD6B3D"/>
    <w:rsid w:val="00CE012C"/>
    <w:rsid w:val="00CE0991"/>
    <w:rsid w:val="00CF0EC4"/>
    <w:rsid w:val="00CF157E"/>
    <w:rsid w:val="00CF2913"/>
    <w:rsid w:val="00CF35BF"/>
    <w:rsid w:val="00CF3BD0"/>
    <w:rsid w:val="00CF4215"/>
    <w:rsid w:val="00CF4B04"/>
    <w:rsid w:val="00CF5B5E"/>
    <w:rsid w:val="00CF5C89"/>
    <w:rsid w:val="00CF61D8"/>
    <w:rsid w:val="00CF654D"/>
    <w:rsid w:val="00CF6ED4"/>
    <w:rsid w:val="00D00A52"/>
    <w:rsid w:val="00D025B7"/>
    <w:rsid w:val="00D0362F"/>
    <w:rsid w:val="00D056DF"/>
    <w:rsid w:val="00D060A0"/>
    <w:rsid w:val="00D070DA"/>
    <w:rsid w:val="00D0789F"/>
    <w:rsid w:val="00D10470"/>
    <w:rsid w:val="00D117EF"/>
    <w:rsid w:val="00D11857"/>
    <w:rsid w:val="00D12B74"/>
    <w:rsid w:val="00D14FB0"/>
    <w:rsid w:val="00D17010"/>
    <w:rsid w:val="00D17DDD"/>
    <w:rsid w:val="00D20522"/>
    <w:rsid w:val="00D212B4"/>
    <w:rsid w:val="00D222F7"/>
    <w:rsid w:val="00D22AFA"/>
    <w:rsid w:val="00D245C8"/>
    <w:rsid w:val="00D2621A"/>
    <w:rsid w:val="00D266E2"/>
    <w:rsid w:val="00D26C65"/>
    <w:rsid w:val="00D26EDF"/>
    <w:rsid w:val="00D30623"/>
    <w:rsid w:val="00D32ED5"/>
    <w:rsid w:val="00D34294"/>
    <w:rsid w:val="00D35370"/>
    <w:rsid w:val="00D3543B"/>
    <w:rsid w:val="00D370EE"/>
    <w:rsid w:val="00D3756B"/>
    <w:rsid w:val="00D37E16"/>
    <w:rsid w:val="00D40F82"/>
    <w:rsid w:val="00D40FD7"/>
    <w:rsid w:val="00D427FC"/>
    <w:rsid w:val="00D44E59"/>
    <w:rsid w:val="00D46185"/>
    <w:rsid w:val="00D46FA3"/>
    <w:rsid w:val="00D470D5"/>
    <w:rsid w:val="00D50C2D"/>
    <w:rsid w:val="00D52D51"/>
    <w:rsid w:val="00D52F37"/>
    <w:rsid w:val="00D53022"/>
    <w:rsid w:val="00D54912"/>
    <w:rsid w:val="00D54E3F"/>
    <w:rsid w:val="00D56051"/>
    <w:rsid w:val="00D569E8"/>
    <w:rsid w:val="00D57195"/>
    <w:rsid w:val="00D575F2"/>
    <w:rsid w:val="00D57E41"/>
    <w:rsid w:val="00D57E4A"/>
    <w:rsid w:val="00D60968"/>
    <w:rsid w:val="00D61136"/>
    <w:rsid w:val="00D62A3D"/>
    <w:rsid w:val="00D66FCC"/>
    <w:rsid w:val="00D7069F"/>
    <w:rsid w:val="00D75833"/>
    <w:rsid w:val="00D76108"/>
    <w:rsid w:val="00D76BD1"/>
    <w:rsid w:val="00D82347"/>
    <w:rsid w:val="00D85E89"/>
    <w:rsid w:val="00D85FE7"/>
    <w:rsid w:val="00D86101"/>
    <w:rsid w:val="00D86B4C"/>
    <w:rsid w:val="00D911BF"/>
    <w:rsid w:val="00D91A74"/>
    <w:rsid w:val="00D92CB3"/>
    <w:rsid w:val="00D92FD0"/>
    <w:rsid w:val="00D935C8"/>
    <w:rsid w:val="00D94FEB"/>
    <w:rsid w:val="00DA0386"/>
    <w:rsid w:val="00DA1F4A"/>
    <w:rsid w:val="00DA246B"/>
    <w:rsid w:val="00DA35F8"/>
    <w:rsid w:val="00DA58C4"/>
    <w:rsid w:val="00DB06D4"/>
    <w:rsid w:val="00DB0872"/>
    <w:rsid w:val="00DB087B"/>
    <w:rsid w:val="00DB0891"/>
    <w:rsid w:val="00DB0A07"/>
    <w:rsid w:val="00DB15E5"/>
    <w:rsid w:val="00DB2CCF"/>
    <w:rsid w:val="00DB49C6"/>
    <w:rsid w:val="00DB66F4"/>
    <w:rsid w:val="00DB7436"/>
    <w:rsid w:val="00DC0AE0"/>
    <w:rsid w:val="00DC1119"/>
    <w:rsid w:val="00DC1A07"/>
    <w:rsid w:val="00DC1E62"/>
    <w:rsid w:val="00DC2055"/>
    <w:rsid w:val="00DC31C4"/>
    <w:rsid w:val="00DC421C"/>
    <w:rsid w:val="00DC4279"/>
    <w:rsid w:val="00DC5E9C"/>
    <w:rsid w:val="00DC68EF"/>
    <w:rsid w:val="00DD02E8"/>
    <w:rsid w:val="00DD12AA"/>
    <w:rsid w:val="00DD4206"/>
    <w:rsid w:val="00DD4733"/>
    <w:rsid w:val="00DD4A87"/>
    <w:rsid w:val="00DD4C8F"/>
    <w:rsid w:val="00DD5134"/>
    <w:rsid w:val="00DD530C"/>
    <w:rsid w:val="00DD5892"/>
    <w:rsid w:val="00DD5ADB"/>
    <w:rsid w:val="00DD5E77"/>
    <w:rsid w:val="00DD6C57"/>
    <w:rsid w:val="00DE04E0"/>
    <w:rsid w:val="00DE06E2"/>
    <w:rsid w:val="00DE073E"/>
    <w:rsid w:val="00DE0832"/>
    <w:rsid w:val="00DE13B7"/>
    <w:rsid w:val="00DE1703"/>
    <w:rsid w:val="00DE3049"/>
    <w:rsid w:val="00DE42DF"/>
    <w:rsid w:val="00DE4C82"/>
    <w:rsid w:val="00DE4F34"/>
    <w:rsid w:val="00DE6609"/>
    <w:rsid w:val="00DF15A4"/>
    <w:rsid w:val="00DF197C"/>
    <w:rsid w:val="00DF20CF"/>
    <w:rsid w:val="00DF27CA"/>
    <w:rsid w:val="00DF2B02"/>
    <w:rsid w:val="00DF3C85"/>
    <w:rsid w:val="00DF4184"/>
    <w:rsid w:val="00DF4233"/>
    <w:rsid w:val="00DF5B0C"/>
    <w:rsid w:val="00DF6702"/>
    <w:rsid w:val="00DF6DD0"/>
    <w:rsid w:val="00DF7CD6"/>
    <w:rsid w:val="00E001AA"/>
    <w:rsid w:val="00E0295C"/>
    <w:rsid w:val="00E03D45"/>
    <w:rsid w:val="00E064E4"/>
    <w:rsid w:val="00E07708"/>
    <w:rsid w:val="00E0774C"/>
    <w:rsid w:val="00E079BB"/>
    <w:rsid w:val="00E10934"/>
    <w:rsid w:val="00E10EAA"/>
    <w:rsid w:val="00E13D1A"/>
    <w:rsid w:val="00E14515"/>
    <w:rsid w:val="00E1701D"/>
    <w:rsid w:val="00E210D0"/>
    <w:rsid w:val="00E21322"/>
    <w:rsid w:val="00E2167B"/>
    <w:rsid w:val="00E22D7B"/>
    <w:rsid w:val="00E23923"/>
    <w:rsid w:val="00E24E2A"/>
    <w:rsid w:val="00E30530"/>
    <w:rsid w:val="00E31218"/>
    <w:rsid w:val="00E313FA"/>
    <w:rsid w:val="00E33105"/>
    <w:rsid w:val="00E33E05"/>
    <w:rsid w:val="00E3484C"/>
    <w:rsid w:val="00E35BCC"/>
    <w:rsid w:val="00E36506"/>
    <w:rsid w:val="00E36A6F"/>
    <w:rsid w:val="00E36E49"/>
    <w:rsid w:val="00E37C29"/>
    <w:rsid w:val="00E40D05"/>
    <w:rsid w:val="00E41586"/>
    <w:rsid w:val="00E41CAC"/>
    <w:rsid w:val="00E429C5"/>
    <w:rsid w:val="00E439A4"/>
    <w:rsid w:val="00E43EF9"/>
    <w:rsid w:val="00E4461A"/>
    <w:rsid w:val="00E450EC"/>
    <w:rsid w:val="00E473C2"/>
    <w:rsid w:val="00E50BEA"/>
    <w:rsid w:val="00E540E5"/>
    <w:rsid w:val="00E542B2"/>
    <w:rsid w:val="00E544A4"/>
    <w:rsid w:val="00E60481"/>
    <w:rsid w:val="00E60887"/>
    <w:rsid w:val="00E60DD0"/>
    <w:rsid w:val="00E624D5"/>
    <w:rsid w:val="00E64870"/>
    <w:rsid w:val="00E64D8E"/>
    <w:rsid w:val="00E66FF1"/>
    <w:rsid w:val="00E67D19"/>
    <w:rsid w:val="00E7001F"/>
    <w:rsid w:val="00E773B1"/>
    <w:rsid w:val="00E775B9"/>
    <w:rsid w:val="00E77CE5"/>
    <w:rsid w:val="00E82434"/>
    <w:rsid w:val="00E8388D"/>
    <w:rsid w:val="00E856D3"/>
    <w:rsid w:val="00E90928"/>
    <w:rsid w:val="00E914A6"/>
    <w:rsid w:val="00E91E0B"/>
    <w:rsid w:val="00E928D4"/>
    <w:rsid w:val="00E92B77"/>
    <w:rsid w:val="00E95CBA"/>
    <w:rsid w:val="00EA5307"/>
    <w:rsid w:val="00EA6282"/>
    <w:rsid w:val="00EA709A"/>
    <w:rsid w:val="00EA729D"/>
    <w:rsid w:val="00EA769A"/>
    <w:rsid w:val="00EA7774"/>
    <w:rsid w:val="00EA7A45"/>
    <w:rsid w:val="00EB1C1E"/>
    <w:rsid w:val="00EB2D58"/>
    <w:rsid w:val="00EB363C"/>
    <w:rsid w:val="00EB4335"/>
    <w:rsid w:val="00EB45B4"/>
    <w:rsid w:val="00EB5362"/>
    <w:rsid w:val="00EB5438"/>
    <w:rsid w:val="00EB6545"/>
    <w:rsid w:val="00EB7087"/>
    <w:rsid w:val="00EB70FA"/>
    <w:rsid w:val="00EB7A70"/>
    <w:rsid w:val="00EC2590"/>
    <w:rsid w:val="00EC3E5D"/>
    <w:rsid w:val="00EC4FD9"/>
    <w:rsid w:val="00EC5674"/>
    <w:rsid w:val="00EC7170"/>
    <w:rsid w:val="00EC7596"/>
    <w:rsid w:val="00ED55FF"/>
    <w:rsid w:val="00ED5E89"/>
    <w:rsid w:val="00ED5F41"/>
    <w:rsid w:val="00ED741D"/>
    <w:rsid w:val="00EE13F4"/>
    <w:rsid w:val="00EE250F"/>
    <w:rsid w:val="00EE7840"/>
    <w:rsid w:val="00EE788D"/>
    <w:rsid w:val="00EF1BFB"/>
    <w:rsid w:val="00EF2406"/>
    <w:rsid w:val="00EF2806"/>
    <w:rsid w:val="00EF30E4"/>
    <w:rsid w:val="00EF5158"/>
    <w:rsid w:val="00EF5901"/>
    <w:rsid w:val="00EF59ED"/>
    <w:rsid w:val="00F04A06"/>
    <w:rsid w:val="00F0737D"/>
    <w:rsid w:val="00F07425"/>
    <w:rsid w:val="00F075E0"/>
    <w:rsid w:val="00F07709"/>
    <w:rsid w:val="00F07FF7"/>
    <w:rsid w:val="00F10914"/>
    <w:rsid w:val="00F10DCB"/>
    <w:rsid w:val="00F11359"/>
    <w:rsid w:val="00F14E80"/>
    <w:rsid w:val="00F15087"/>
    <w:rsid w:val="00F154AC"/>
    <w:rsid w:val="00F163E8"/>
    <w:rsid w:val="00F21AC2"/>
    <w:rsid w:val="00F220F9"/>
    <w:rsid w:val="00F22F9F"/>
    <w:rsid w:val="00F242FD"/>
    <w:rsid w:val="00F244A4"/>
    <w:rsid w:val="00F24DC1"/>
    <w:rsid w:val="00F24EAF"/>
    <w:rsid w:val="00F27A0B"/>
    <w:rsid w:val="00F30690"/>
    <w:rsid w:val="00F35132"/>
    <w:rsid w:val="00F35CC2"/>
    <w:rsid w:val="00F36466"/>
    <w:rsid w:val="00F402E1"/>
    <w:rsid w:val="00F40629"/>
    <w:rsid w:val="00F40967"/>
    <w:rsid w:val="00F40A48"/>
    <w:rsid w:val="00F41E31"/>
    <w:rsid w:val="00F42303"/>
    <w:rsid w:val="00F4255C"/>
    <w:rsid w:val="00F4361C"/>
    <w:rsid w:val="00F4458A"/>
    <w:rsid w:val="00F44929"/>
    <w:rsid w:val="00F449F1"/>
    <w:rsid w:val="00F465AE"/>
    <w:rsid w:val="00F46BAB"/>
    <w:rsid w:val="00F472D8"/>
    <w:rsid w:val="00F50E68"/>
    <w:rsid w:val="00F52690"/>
    <w:rsid w:val="00F54349"/>
    <w:rsid w:val="00F562FA"/>
    <w:rsid w:val="00F5688A"/>
    <w:rsid w:val="00F570B4"/>
    <w:rsid w:val="00F573B0"/>
    <w:rsid w:val="00F609AA"/>
    <w:rsid w:val="00F60D87"/>
    <w:rsid w:val="00F65498"/>
    <w:rsid w:val="00F65872"/>
    <w:rsid w:val="00F65D96"/>
    <w:rsid w:val="00F672BA"/>
    <w:rsid w:val="00F67E9A"/>
    <w:rsid w:val="00F70EDD"/>
    <w:rsid w:val="00F72740"/>
    <w:rsid w:val="00F73AE4"/>
    <w:rsid w:val="00F75E9D"/>
    <w:rsid w:val="00F762CA"/>
    <w:rsid w:val="00F76369"/>
    <w:rsid w:val="00F7741C"/>
    <w:rsid w:val="00F80C1C"/>
    <w:rsid w:val="00F81878"/>
    <w:rsid w:val="00F81D3F"/>
    <w:rsid w:val="00F82F38"/>
    <w:rsid w:val="00F840D7"/>
    <w:rsid w:val="00F85032"/>
    <w:rsid w:val="00F8590B"/>
    <w:rsid w:val="00F86B7A"/>
    <w:rsid w:val="00F9375B"/>
    <w:rsid w:val="00F93AC5"/>
    <w:rsid w:val="00F93E6A"/>
    <w:rsid w:val="00F97158"/>
    <w:rsid w:val="00FA184A"/>
    <w:rsid w:val="00FA1EF1"/>
    <w:rsid w:val="00FA2572"/>
    <w:rsid w:val="00FA2E34"/>
    <w:rsid w:val="00FA433B"/>
    <w:rsid w:val="00FA5087"/>
    <w:rsid w:val="00FA6516"/>
    <w:rsid w:val="00FA660D"/>
    <w:rsid w:val="00FB06B7"/>
    <w:rsid w:val="00FB08A2"/>
    <w:rsid w:val="00FB210D"/>
    <w:rsid w:val="00FB3AB1"/>
    <w:rsid w:val="00FC0922"/>
    <w:rsid w:val="00FC171D"/>
    <w:rsid w:val="00FC1FD6"/>
    <w:rsid w:val="00FC23D3"/>
    <w:rsid w:val="00FC261A"/>
    <w:rsid w:val="00FC28A6"/>
    <w:rsid w:val="00FC32F6"/>
    <w:rsid w:val="00FC4196"/>
    <w:rsid w:val="00FC4324"/>
    <w:rsid w:val="00FC459B"/>
    <w:rsid w:val="00FC6687"/>
    <w:rsid w:val="00FC7B3F"/>
    <w:rsid w:val="00FC7FD6"/>
    <w:rsid w:val="00FD202C"/>
    <w:rsid w:val="00FD4EF6"/>
    <w:rsid w:val="00FD5ADB"/>
    <w:rsid w:val="00FE0B00"/>
    <w:rsid w:val="00FE0CC8"/>
    <w:rsid w:val="00FE1B3F"/>
    <w:rsid w:val="00FE2BCD"/>
    <w:rsid w:val="00FE3765"/>
    <w:rsid w:val="00FE4240"/>
    <w:rsid w:val="00FE448F"/>
    <w:rsid w:val="00FE7998"/>
    <w:rsid w:val="00FF00A4"/>
    <w:rsid w:val="00FF0500"/>
    <w:rsid w:val="00FF0D9E"/>
    <w:rsid w:val="00FF3B28"/>
    <w:rsid w:val="00FF4CF2"/>
    <w:rsid w:val="00FF4DF9"/>
    <w:rsid w:val="00FF61BC"/>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DF9ECBE"/>
  <w15:docId w15:val="{D9A0302D-9824-4A4E-837B-F26253C3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516"/>
    <w:pPr>
      <w:suppressAutoHyphens/>
      <w:spacing w:before="60" w:after="60"/>
      <w:jc w:val="both"/>
    </w:pPr>
    <w:rPr>
      <w:rFonts w:ascii="Arial" w:hAnsi="Arial" w:cs="Arial"/>
      <w:bCs/>
      <w:kern w:val="1"/>
      <w:szCs w:val="32"/>
      <w:lang w:val="en-US" w:eastAsia="ar-SA"/>
    </w:rPr>
  </w:style>
  <w:style w:type="paragraph" w:styleId="Heading1">
    <w:name w:val="heading 1"/>
    <w:basedOn w:val="Title"/>
    <w:next w:val="Normal"/>
    <w:qFormat/>
    <w:rsid w:val="00FA6516"/>
    <w:pPr>
      <w:tabs>
        <w:tab w:val="num" w:pos="432"/>
      </w:tabs>
      <w:ind w:left="432" w:hanging="432"/>
      <w:outlineLvl w:val="0"/>
    </w:pPr>
  </w:style>
  <w:style w:type="paragraph" w:styleId="Heading2">
    <w:name w:val="heading 2"/>
    <w:basedOn w:val="Normal"/>
    <w:next w:val="Normal"/>
    <w:qFormat/>
    <w:rsid w:val="00FA6516"/>
    <w:pPr>
      <w:keepNext/>
      <w:tabs>
        <w:tab w:val="num" w:pos="576"/>
      </w:tabs>
      <w:spacing w:before="240"/>
      <w:ind w:left="576" w:hanging="576"/>
      <w:jc w:val="left"/>
      <w:outlineLvl w:val="1"/>
    </w:pPr>
    <w:rPr>
      <w:b/>
      <w:i/>
      <w:iCs/>
      <w:szCs w:val="20"/>
    </w:rPr>
  </w:style>
  <w:style w:type="paragraph" w:styleId="Heading3">
    <w:name w:val="heading 3"/>
    <w:basedOn w:val="ListParagraph"/>
    <w:next w:val="Normal"/>
    <w:qFormat/>
    <w:rsid w:val="00FA6516"/>
    <w:pPr>
      <w:keepNext/>
      <w:tabs>
        <w:tab w:val="num" w:pos="720"/>
      </w:tabs>
      <w:spacing w:before="120" w:after="0"/>
      <w:ind w:left="0"/>
      <w:jc w:val="left"/>
      <w:outlineLvl w:val="2"/>
    </w:pPr>
    <w:rPr>
      <w:i/>
      <w:iCs/>
      <w:szCs w:val="20"/>
    </w:rPr>
  </w:style>
  <w:style w:type="paragraph" w:styleId="Heading4">
    <w:name w:val="heading 4"/>
    <w:basedOn w:val="Normal"/>
    <w:next w:val="Normal"/>
    <w:link w:val="Heading4Char"/>
    <w:uiPriority w:val="9"/>
    <w:semiHidden/>
    <w:unhideWhenUsed/>
    <w:qFormat/>
    <w:rsid w:val="00C07C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FA6516"/>
    <w:rPr>
      <w:rFonts w:ascii="Symbol" w:hAnsi="Symbol"/>
    </w:rPr>
  </w:style>
  <w:style w:type="character" w:customStyle="1" w:styleId="WW8Num3z0">
    <w:name w:val="WW8Num3z0"/>
    <w:rsid w:val="00FA6516"/>
    <w:rPr>
      <w:rFonts w:ascii="Arial" w:hAnsi="Arial"/>
      <w:b w:val="0"/>
      <w:i w:val="0"/>
    </w:rPr>
  </w:style>
  <w:style w:type="character" w:customStyle="1" w:styleId="WW8Num22z0">
    <w:name w:val="WW8Num22z0"/>
    <w:rsid w:val="00FA6516"/>
    <w:rPr>
      <w:rFonts w:ascii="Symbol" w:hAnsi="Symbol" w:cs="OpenSymbol"/>
      <w:b w:val="0"/>
      <w:bCs w:val="0"/>
    </w:rPr>
  </w:style>
  <w:style w:type="character" w:customStyle="1" w:styleId="WW8Num31z0">
    <w:name w:val="WW8Num31z0"/>
    <w:rsid w:val="00FA6516"/>
    <w:rPr>
      <w:rFonts w:ascii="Symbol" w:hAnsi="Symbol" w:cs="OpenSymbol"/>
      <w:b w:val="0"/>
      <w:bCs w:val="0"/>
    </w:rPr>
  </w:style>
  <w:style w:type="character" w:customStyle="1" w:styleId="Absatz-Standardschriftart">
    <w:name w:val="Absatz-Standardschriftart"/>
    <w:rsid w:val="00FA6516"/>
  </w:style>
  <w:style w:type="character" w:customStyle="1" w:styleId="WW-Absatz-Standardschriftart">
    <w:name w:val="WW-Absatz-Standardschriftart"/>
    <w:rsid w:val="00FA6516"/>
  </w:style>
  <w:style w:type="character" w:customStyle="1" w:styleId="WW-Absatz-Standardschriftart1">
    <w:name w:val="WW-Absatz-Standardschriftart1"/>
    <w:rsid w:val="00FA6516"/>
  </w:style>
  <w:style w:type="character" w:customStyle="1" w:styleId="WW-Absatz-Standardschriftart11">
    <w:name w:val="WW-Absatz-Standardschriftart11"/>
    <w:rsid w:val="00FA6516"/>
  </w:style>
  <w:style w:type="character" w:customStyle="1" w:styleId="WW-Absatz-Standardschriftart111">
    <w:name w:val="WW-Absatz-Standardschriftart111"/>
    <w:rsid w:val="00FA6516"/>
  </w:style>
  <w:style w:type="character" w:customStyle="1" w:styleId="WW8Num5z0">
    <w:name w:val="WW8Num5z0"/>
    <w:rsid w:val="00FA6516"/>
    <w:rPr>
      <w:rFonts w:ascii="Symbol" w:hAnsi="Symbol"/>
    </w:rPr>
  </w:style>
  <w:style w:type="character" w:customStyle="1" w:styleId="WW8Num5z1">
    <w:name w:val="WW8Num5z1"/>
    <w:rsid w:val="00FA6516"/>
    <w:rPr>
      <w:rFonts w:ascii="Courier New" w:hAnsi="Courier New" w:cs="Courier New"/>
    </w:rPr>
  </w:style>
  <w:style w:type="character" w:customStyle="1" w:styleId="WW8Num5z2">
    <w:name w:val="WW8Num5z2"/>
    <w:rsid w:val="00FA6516"/>
    <w:rPr>
      <w:rFonts w:ascii="Wingdings" w:hAnsi="Wingdings"/>
    </w:rPr>
  </w:style>
  <w:style w:type="character" w:customStyle="1" w:styleId="WW8Num6z0">
    <w:name w:val="WW8Num6z0"/>
    <w:rsid w:val="00FA6516"/>
    <w:rPr>
      <w:rFonts w:ascii="Arial" w:hAnsi="Arial"/>
      <w:b w:val="0"/>
      <w:i w:val="0"/>
    </w:rPr>
  </w:style>
  <w:style w:type="character" w:customStyle="1" w:styleId="WW8Num6z4">
    <w:name w:val="WW8Num6z4"/>
    <w:rsid w:val="00FA6516"/>
    <w:rPr>
      <w:rFonts w:ascii="Arial" w:hAnsi="Arial"/>
      <w:b w:val="0"/>
      <w:i/>
    </w:rPr>
  </w:style>
  <w:style w:type="character" w:customStyle="1" w:styleId="WW8Num7z0">
    <w:name w:val="WW8Num7z0"/>
    <w:rsid w:val="00FA6516"/>
    <w:rPr>
      <w:rFonts w:ascii="Symbol" w:hAnsi="Symbol"/>
    </w:rPr>
  </w:style>
  <w:style w:type="character" w:customStyle="1" w:styleId="WW8Num7z1">
    <w:name w:val="WW8Num7z1"/>
    <w:rsid w:val="00FA6516"/>
    <w:rPr>
      <w:rFonts w:ascii="Courier New" w:hAnsi="Courier New" w:cs="Courier New"/>
    </w:rPr>
  </w:style>
  <w:style w:type="character" w:customStyle="1" w:styleId="WW8Num7z2">
    <w:name w:val="WW8Num7z2"/>
    <w:rsid w:val="00FA6516"/>
    <w:rPr>
      <w:rFonts w:ascii="Wingdings" w:hAnsi="Wingdings"/>
    </w:rPr>
  </w:style>
  <w:style w:type="character" w:customStyle="1" w:styleId="WW8Num9z0">
    <w:name w:val="WW8Num9z0"/>
    <w:rsid w:val="00FA6516"/>
    <w:rPr>
      <w:rFonts w:ascii="Arial" w:hAnsi="Arial"/>
      <w:b w:val="0"/>
      <w:i w:val="0"/>
    </w:rPr>
  </w:style>
  <w:style w:type="character" w:customStyle="1" w:styleId="WW8Num10z0">
    <w:name w:val="WW8Num10z0"/>
    <w:rsid w:val="00FA6516"/>
    <w:rPr>
      <w:i w:val="0"/>
    </w:rPr>
  </w:style>
  <w:style w:type="character" w:customStyle="1" w:styleId="WW8Num11z0">
    <w:name w:val="WW8Num11z0"/>
    <w:rsid w:val="00FA6516"/>
    <w:rPr>
      <w:i w:val="0"/>
    </w:rPr>
  </w:style>
  <w:style w:type="character" w:customStyle="1" w:styleId="WW8Num12z0">
    <w:name w:val="WW8Num12z0"/>
    <w:rsid w:val="00FA6516"/>
    <w:rPr>
      <w:rFonts w:ascii="Wingdings" w:hAnsi="Wingdings"/>
    </w:rPr>
  </w:style>
  <w:style w:type="character" w:customStyle="1" w:styleId="WW8Num12z2">
    <w:name w:val="WW8Num12z2"/>
    <w:rsid w:val="00FA6516"/>
    <w:rPr>
      <w:rFonts w:ascii="Arial" w:hAnsi="Arial"/>
      <w:b w:val="0"/>
      <w:i w:val="0"/>
    </w:rPr>
  </w:style>
  <w:style w:type="character" w:customStyle="1" w:styleId="WW8Num12z3">
    <w:name w:val="WW8Num12z3"/>
    <w:rsid w:val="00FA6516"/>
    <w:rPr>
      <w:rFonts w:ascii="Times New Roman" w:eastAsia="Times New Roman" w:hAnsi="Times New Roman" w:cs="Times New Roman"/>
    </w:rPr>
  </w:style>
  <w:style w:type="character" w:customStyle="1" w:styleId="WW8Num12z4">
    <w:name w:val="WW8Num12z4"/>
    <w:rsid w:val="00FA6516"/>
    <w:rPr>
      <w:rFonts w:ascii="Courier New" w:hAnsi="Courier New"/>
    </w:rPr>
  </w:style>
  <w:style w:type="character" w:customStyle="1" w:styleId="WW8Num12z6">
    <w:name w:val="WW8Num12z6"/>
    <w:rsid w:val="00FA6516"/>
    <w:rPr>
      <w:rFonts w:ascii="Symbol" w:hAnsi="Symbol"/>
    </w:rPr>
  </w:style>
  <w:style w:type="character" w:customStyle="1" w:styleId="WW8Num14z0">
    <w:name w:val="WW8Num14z0"/>
    <w:rsid w:val="00FA6516"/>
    <w:rPr>
      <w:rFonts w:ascii="Arial" w:hAnsi="Arial"/>
      <w:b w:val="0"/>
      <w:i w:val="0"/>
    </w:rPr>
  </w:style>
  <w:style w:type="character" w:customStyle="1" w:styleId="WW8Num17z0">
    <w:name w:val="WW8Num17z0"/>
    <w:rsid w:val="00FA6516"/>
    <w:rPr>
      <w:rFonts w:ascii="Arial" w:hAnsi="Arial"/>
      <w:b w:val="0"/>
      <w:i w:val="0"/>
    </w:rPr>
  </w:style>
  <w:style w:type="character" w:customStyle="1" w:styleId="WW8Num17z5">
    <w:name w:val="WW8Num17z5"/>
    <w:rsid w:val="00FA6516"/>
    <w:rPr>
      <w:b w:val="0"/>
      <w:i w:val="0"/>
    </w:rPr>
  </w:style>
  <w:style w:type="character" w:customStyle="1" w:styleId="WW8Num18z0">
    <w:name w:val="WW8Num18z0"/>
    <w:rsid w:val="00FA6516"/>
    <w:rPr>
      <w:rFonts w:ascii="Arial" w:hAnsi="Arial"/>
      <w:b w:val="0"/>
      <w:i w:val="0"/>
    </w:rPr>
  </w:style>
  <w:style w:type="character" w:customStyle="1" w:styleId="WW8Num20z0">
    <w:name w:val="WW8Num20z0"/>
    <w:rsid w:val="00FA6516"/>
    <w:rPr>
      <w:rFonts w:ascii="Arial" w:eastAsia="Times New Roman" w:hAnsi="Arial" w:cs="Arial"/>
      <w:b w:val="0"/>
      <w:i w:val="0"/>
    </w:rPr>
  </w:style>
  <w:style w:type="character" w:customStyle="1" w:styleId="WW8Num20z4">
    <w:name w:val="WW8Num20z4"/>
    <w:rsid w:val="00FA6516"/>
    <w:rPr>
      <w:rFonts w:ascii="Arial" w:hAnsi="Arial"/>
      <w:b w:val="0"/>
      <w:i w:val="0"/>
    </w:rPr>
  </w:style>
  <w:style w:type="character" w:customStyle="1" w:styleId="WW8Num21z0">
    <w:name w:val="WW8Num21z0"/>
    <w:rsid w:val="00FA6516"/>
    <w:rPr>
      <w:rFonts w:ascii="Arial" w:hAnsi="Arial"/>
      <w:b w:val="0"/>
      <w:i w:val="0"/>
    </w:rPr>
  </w:style>
  <w:style w:type="character" w:customStyle="1" w:styleId="WW8Num23z0">
    <w:name w:val="WW8Num23z0"/>
    <w:rsid w:val="00FA6516"/>
    <w:rPr>
      <w:rFonts w:ascii="Symbol" w:hAnsi="Symbol"/>
    </w:rPr>
  </w:style>
  <w:style w:type="character" w:customStyle="1" w:styleId="WW8Num23z2">
    <w:name w:val="WW8Num23z2"/>
    <w:rsid w:val="00FA6516"/>
    <w:rPr>
      <w:rFonts w:ascii="Wingdings" w:hAnsi="Wingdings"/>
    </w:rPr>
  </w:style>
  <w:style w:type="character" w:customStyle="1" w:styleId="WW8Num23z4">
    <w:name w:val="WW8Num23z4"/>
    <w:rsid w:val="00FA6516"/>
    <w:rPr>
      <w:rFonts w:ascii="Courier New" w:hAnsi="Courier New"/>
    </w:rPr>
  </w:style>
  <w:style w:type="character" w:customStyle="1" w:styleId="WW8Num24z0">
    <w:name w:val="WW8Num24z0"/>
    <w:rsid w:val="00FA6516"/>
    <w:rPr>
      <w:rFonts w:ascii="Arial" w:hAnsi="Arial"/>
      <w:b w:val="0"/>
      <w:i/>
    </w:rPr>
  </w:style>
  <w:style w:type="character" w:customStyle="1" w:styleId="WW8Num24z1">
    <w:name w:val="WW8Num24z1"/>
    <w:rsid w:val="00FA6516"/>
    <w:rPr>
      <w:rFonts w:ascii="Arial" w:hAnsi="Arial"/>
      <w:b w:val="0"/>
      <w:i w:val="0"/>
    </w:rPr>
  </w:style>
  <w:style w:type="character" w:customStyle="1" w:styleId="WW8Num24z3">
    <w:name w:val="WW8Num24z3"/>
    <w:rsid w:val="00FA6516"/>
    <w:rPr>
      <w:rFonts w:ascii="Times New Roman" w:eastAsia="Times New Roman" w:hAnsi="Times New Roman" w:cs="Times New Roman"/>
    </w:rPr>
  </w:style>
  <w:style w:type="character" w:customStyle="1" w:styleId="WW8Num26z0">
    <w:name w:val="WW8Num26z0"/>
    <w:rsid w:val="00FA6516"/>
    <w:rPr>
      <w:rFonts w:ascii="Arial" w:hAnsi="Arial"/>
      <w:b w:val="0"/>
      <w:i w:val="0"/>
    </w:rPr>
  </w:style>
  <w:style w:type="character" w:customStyle="1" w:styleId="WW8Num27z0">
    <w:name w:val="WW8Num27z0"/>
    <w:rsid w:val="00FA6516"/>
    <w:rPr>
      <w:rFonts w:ascii="Arial" w:hAnsi="Arial"/>
      <w:b w:val="0"/>
      <w:i/>
    </w:rPr>
  </w:style>
  <w:style w:type="character" w:customStyle="1" w:styleId="WW8Num29z0">
    <w:name w:val="WW8Num29z0"/>
    <w:rsid w:val="00FA6516"/>
    <w:rPr>
      <w:rFonts w:ascii="Arial" w:hAnsi="Arial"/>
      <w:b w:val="0"/>
      <w:i/>
    </w:rPr>
  </w:style>
  <w:style w:type="character" w:customStyle="1" w:styleId="WW8Num29z1">
    <w:name w:val="WW8Num29z1"/>
    <w:rsid w:val="00FA6516"/>
    <w:rPr>
      <w:rFonts w:ascii="Arial" w:hAnsi="Arial"/>
      <w:b w:val="0"/>
      <w:i w:val="0"/>
    </w:rPr>
  </w:style>
  <w:style w:type="character" w:customStyle="1" w:styleId="WW8Num30z0">
    <w:name w:val="WW8Num30z0"/>
    <w:rsid w:val="00FA6516"/>
    <w:rPr>
      <w:rFonts w:ascii="Arial" w:hAnsi="Arial"/>
      <w:b w:val="0"/>
      <w:i/>
    </w:rPr>
  </w:style>
  <w:style w:type="character" w:customStyle="1" w:styleId="WW8Num33z0">
    <w:name w:val="WW8Num33z0"/>
    <w:rsid w:val="00FA6516"/>
    <w:rPr>
      <w:rFonts w:ascii="Arial" w:hAnsi="Arial"/>
      <w:b w:val="0"/>
      <w:i/>
    </w:rPr>
  </w:style>
  <w:style w:type="character" w:customStyle="1" w:styleId="WW8Num33z1">
    <w:name w:val="WW8Num33z1"/>
    <w:rsid w:val="00FA6516"/>
    <w:rPr>
      <w:rFonts w:ascii="Arial" w:hAnsi="Arial"/>
      <w:b w:val="0"/>
      <w:i w:val="0"/>
    </w:rPr>
  </w:style>
  <w:style w:type="character" w:customStyle="1" w:styleId="Heading2Char">
    <w:name w:val="Heading 2 Char"/>
    <w:rsid w:val="00FA6516"/>
    <w:rPr>
      <w:rFonts w:ascii="Arial" w:hAnsi="Arial" w:cs="Arial"/>
      <w:b/>
      <w:bCs/>
      <w:i/>
      <w:iCs/>
      <w:kern w:val="1"/>
    </w:rPr>
  </w:style>
  <w:style w:type="character" w:customStyle="1" w:styleId="Heading3Char">
    <w:name w:val="Heading 3 Char"/>
    <w:rsid w:val="00FA6516"/>
    <w:rPr>
      <w:rFonts w:ascii="Arial" w:hAnsi="Arial" w:cs="Arial"/>
      <w:bCs/>
      <w:i/>
      <w:iCs/>
      <w:kern w:val="1"/>
    </w:rPr>
  </w:style>
  <w:style w:type="character" w:customStyle="1" w:styleId="WW8Num378z0">
    <w:name w:val="WW8Num378z0"/>
    <w:rsid w:val="00FA6516"/>
    <w:rPr>
      <w:rFonts w:ascii="Symbol" w:hAnsi="Symbol"/>
    </w:rPr>
  </w:style>
  <w:style w:type="character" w:customStyle="1" w:styleId="WW8Num378z1">
    <w:name w:val="WW8Num378z1"/>
    <w:rsid w:val="00FA6516"/>
    <w:rPr>
      <w:b w:val="0"/>
    </w:rPr>
  </w:style>
  <w:style w:type="character" w:customStyle="1" w:styleId="WW8Num378z4">
    <w:name w:val="WW8Num378z4"/>
    <w:rsid w:val="00FA6516"/>
    <w:rPr>
      <w:rFonts w:ascii="Courier New" w:hAnsi="Courier New" w:cs="Courier New"/>
    </w:rPr>
  </w:style>
  <w:style w:type="character" w:customStyle="1" w:styleId="WW8Num378z5">
    <w:name w:val="WW8Num378z5"/>
    <w:rsid w:val="00FA6516"/>
    <w:rPr>
      <w:rFonts w:ascii="Wingdings" w:hAnsi="Wingdings"/>
    </w:rPr>
  </w:style>
  <w:style w:type="character" w:customStyle="1" w:styleId="Bullets">
    <w:name w:val="Bullets"/>
    <w:rsid w:val="00FA6516"/>
    <w:rPr>
      <w:rFonts w:ascii="OpenSymbol" w:eastAsia="OpenSymbol" w:hAnsi="OpenSymbol" w:cs="OpenSymbol"/>
      <w:b w:val="0"/>
      <w:bCs w:val="0"/>
    </w:rPr>
  </w:style>
  <w:style w:type="character" w:customStyle="1" w:styleId="NumberingSymbols">
    <w:name w:val="Numbering Symbols"/>
    <w:rsid w:val="00FA6516"/>
  </w:style>
  <w:style w:type="character" w:customStyle="1" w:styleId="WW8Num99z0">
    <w:name w:val="WW8Num99z0"/>
    <w:rsid w:val="00FA6516"/>
    <w:rPr>
      <w:rFonts w:ascii="Times New Roman" w:eastAsia="Times New Roman" w:hAnsi="Times New Roman" w:cs="Times New Roman"/>
    </w:rPr>
  </w:style>
  <w:style w:type="paragraph" w:customStyle="1" w:styleId="Heading">
    <w:name w:val="Heading"/>
    <w:basedOn w:val="Normal"/>
    <w:next w:val="BodyText"/>
    <w:rsid w:val="00FA6516"/>
    <w:pPr>
      <w:keepNext/>
      <w:spacing w:before="240" w:after="120"/>
    </w:pPr>
    <w:rPr>
      <w:rFonts w:eastAsia="Lucida Sans Unicode" w:cs="Tahoma"/>
      <w:sz w:val="28"/>
      <w:szCs w:val="28"/>
    </w:rPr>
  </w:style>
  <w:style w:type="paragraph" w:styleId="BodyText">
    <w:name w:val="Body Text"/>
    <w:basedOn w:val="Normal"/>
    <w:link w:val="BodyTextChar"/>
    <w:rsid w:val="00FA6516"/>
    <w:pPr>
      <w:autoSpaceDE w:val="0"/>
    </w:pPr>
    <w:rPr>
      <w:bCs w:val="0"/>
      <w:szCs w:val="20"/>
    </w:rPr>
  </w:style>
  <w:style w:type="paragraph" w:styleId="List">
    <w:name w:val="List"/>
    <w:basedOn w:val="BodyText"/>
    <w:rsid w:val="00FA6516"/>
    <w:rPr>
      <w:rFonts w:cs="Tahoma"/>
    </w:rPr>
  </w:style>
  <w:style w:type="paragraph" w:styleId="Caption">
    <w:name w:val="caption"/>
    <w:basedOn w:val="Normal"/>
    <w:qFormat/>
    <w:rsid w:val="00FA6516"/>
    <w:pPr>
      <w:suppressLineNumbers/>
      <w:spacing w:before="120" w:after="120"/>
    </w:pPr>
    <w:rPr>
      <w:rFonts w:cs="Tahoma"/>
      <w:i/>
      <w:iCs/>
      <w:sz w:val="24"/>
      <w:szCs w:val="24"/>
    </w:rPr>
  </w:style>
  <w:style w:type="paragraph" w:customStyle="1" w:styleId="Index">
    <w:name w:val="Index"/>
    <w:basedOn w:val="Normal"/>
    <w:rsid w:val="00FA6516"/>
    <w:pPr>
      <w:suppressLineNumbers/>
    </w:pPr>
    <w:rPr>
      <w:rFonts w:cs="Tahoma"/>
    </w:rPr>
  </w:style>
  <w:style w:type="paragraph" w:styleId="Title">
    <w:name w:val="Title"/>
    <w:basedOn w:val="Normal"/>
    <w:next w:val="Subtitle"/>
    <w:qFormat/>
    <w:rsid w:val="00FA6516"/>
    <w:pPr>
      <w:spacing w:before="240" w:after="0"/>
      <w:jc w:val="center"/>
    </w:pPr>
    <w:rPr>
      <w:b/>
      <w:bCs w:val="0"/>
      <w:sz w:val="24"/>
      <w:szCs w:val="24"/>
    </w:rPr>
  </w:style>
  <w:style w:type="paragraph" w:styleId="Subtitle">
    <w:name w:val="Subtitle"/>
    <w:basedOn w:val="Heading"/>
    <w:next w:val="BodyText"/>
    <w:qFormat/>
    <w:rsid w:val="00FA6516"/>
    <w:pPr>
      <w:jc w:val="center"/>
    </w:pPr>
    <w:rPr>
      <w:i/>
      <w:iCs/>
    </w:rPr>
  </w:style>
  <w:style w:type="paragraph" w:styleId="ListParagraph">
    <w:name w:val="List Paragraph"/>
    <w:basedOn w:val="Normal"/>
    <w:link w:val="ListParagraphChar"/>
    <w:uiPriority w:val="34"/>
    <w:qFormat/>
    <w:rsid w:val="00FA6516"/>
    <w:pPr>
      <w:ind w:left="720"/>
    </w:pPr>
    <w:rPr>
      <w:rFonts w:cs="Times New Roman"/>
    </w:rPr>
  </w:style>
  <w:style w:type="paragraph" w:customStyle="1" w:styleId="Chapter">
    <w:name w:val="Chapter"/>
    <w:basedOn w:val="Normal"/>
    <w:rsid w:val="00FA6516"/>
    <w:pPr>
      <w:keepNext/>
      <w:spacing w:before="0" w:after="0"/>
      <w:ind w:left="288" w:hanging="288"/>
      <w:jc w:val="left"/>
    </w:pPr>
    <w:rPr>
      <w:rFonts w:cs="Tunga"/>
      <w:b/>
      <w:sz w:val="18"/>
      <w:szCs w:val="20"/>
      <w:lang w:eastAsia="kn-IN" w:bidi="kn-IN"/>
    </w:rPr>
  </w:style>
  <w:style w:type="paragraph" w:customStyle="1" w:styleId="ChapterContent">
    <w:name w:val="Chapter Content"/>
    <w:basedOn w:val="Normal"/>
    <w:rsid w:val="00FA6516"/>
    <w:pPr>
      <w:tabs>
        <w:tab w:val="right" w:pos="6480"/>
      </w:tabs>
      <w:ind w:left="288" w:right="864"/>
    </w:pPr>
    <w:rPr>
      <w:rFonts w:ascii="Times New Roman" w:hAnsi="Times New Roman" w:cs="Times New Roman"/>
      <w:bCs w:val="0"/>
      <w:sz w:val="18"/>
      <w:szCs w:val="24"/>
    </w:rPr>
  </w:style>
  <w:style w:type="paragraph" w:customStyle="1" w:styleId="Unit1">
    <w:name w:val="Unit 1"/>
    <w:basedOn w:val="Normal"/>
    <w:rsid w:val="00FA6516"/>
    <w:pPr>
      <w:keepNext/>
      <w:tabs>
        <w:tab w:val="left" w:pos="8028"/>
      </w:tabs>
      <w:autoSpaceDE w:val="0"/>
      <w:spacing w:before="120" w:after="0"/>
      <w:jc w:val="center"/>
    </w:pPr>
    <w:rPr>
      <w:rFonts w:ascii="Calibri" w:hAnsi="Calibri" w:cs="Tunga"/>
      <w:b/>
      <w:sz w:val="18"/>
      <w:szCs w:val="20"/>
      <w:lang w:eastAsia="kn-IN" w:bidi="kn-IN"/>
    </w:rPr>
  </w:style>
  <w:style w:type="paragraph" w:customStyle="1" w:styleId="RefHeading">
    <w:name w:val="Ref Heading"/>
    <w:basedOn w:val="Normal"/>
    <w:rsid w:val="00FA6516"/>
    <w:pPr>
      <w:keepNext/>
      <w:spacing w:before="120" w:after="0"/>
      <w:jc w:val="left"/>
    </w:pPr>
    <w:rPr>
      <w:rFonts w:cs="Tunga"/>
      <w:b/>
      <w:sz w:val="18"/>
      <w:szCs w:val="20"/>
      <w:lang w:eastAsia="kn-IN" w:bidi="kn-IN"/>
    </w:rPr>
  </w:style>
  <w:style w:type="paragraph" w:customStyle="1" w:styleId="Reference">
    <w:name w:val="Reference"/>
    <w:basedOn w:val="Normal"/>
    <w:rsid w:val="00FA6516"/>
    <w:pPr>
      <w:tabs>
        <w:tab w:val="num" w:pos="720"/>
      </w:tabs>
      <w:ind w:left="720" w:hanging="360"/>
    </w:pPr>
    <w:rPr>
      <w:rFonts w:ascii="Times New Roman" w:hAnsi="Times New Roman" w:cs="Times New Roman"/>
      <w:bCs w:val="0"/>
      <w:sz w:val="18"/>
      <w:szCs w:val="20"/>
    </w:rPr>
  </w:style>
  <w:style w:type="paragraph" w:styleId="Header">
    <w:name w:val="header"/>
    <w:basedOn w:val="Normal"/>
    <w:link w:val="HeaderChar"/>
    <w:uiPriority w:val="99"/>
    <w:rsid w:val="00FA6516"/>
    <w:pPr>
      <w:tabs>
        <w:tab w:val="center" w:pos="4320"/>
        <w:tab w:val="right" w:pos="8640"/>
      </w:tabs>
    </w:pPr>
    <w:rPr>
      <w:rFonts w:cs="Times New Roman"/>
    </w:rPr>
  </w:style>
  <w:style w:type="paragraph" w:styleId="BodyTextIndent">
    <w:name w:val="Body Text Indent"/>
    <w:basedOn w:val="Normal"/>
    <w:rsid w:val="00FA6516"/>
    <w:pPr>
      <w:spacing w:after="120"/>
      <w:ind w:left="360"/>
    </w:pPr>
  </w:style>
  <w:style w:type="paragraph" w:styleId="Footer">
    <w:name w:val="footer"/>
    <w:basedOn w:val="Normal"/>
    <w:link w:val="FooterChar"/>
    <w:uiPriority w:val="99"/>
    <w:rsid w:val="00FA6516"/>
    <w:pPr>
      <w:tabs>
        <w:tab w:val="center" w:pos="4320"/>
        <w:tab w:val="right" w:pos="8640"/>
      </w:tabs>
    </w:pPr>
    <w:rPr>
      <w:rFonts w:cs="Times New Roman"/>
    </w:rPr>
  </w:style>
  <w:style w:type="paragraph" w:customStyle="1" w:styleId="TableContents">
    <w:name w:val="Table Contents"/>
    <w:basedOn w:val="Normal"/>
    <w:qFormat/>
    <w:rsid w:val="00FA6516"/>
    <w:pPr>
      <w:suppressLineNumbers/>
    </w:pPr>
  </w:style>
  <w:style w:type="paragraph" w:customStyle="1" w:styleId="TableHeading">
    <w:name w:val="Table Heading"/>
    <w:basedOn w:val="TableContents"/>
    <w:rsid w:val="00FA6516"/>
    <w:pPr>
      <w:jc w:val="center"/>
    </w:pPr>
    <w:rPr>
      <w:b/>
    </w:rPr>
  </w:style>
  <w:style w:type="paragraph" w:styleId="NormalWeb">
    <w:name w:val="Normal (Web)"/>
    <w:basedOn w:val="Normal"/>
    <w:uiPriority w:val="99"/>
    <w:rsid w:val="00FA6516"/>
    <w:pPr>
      <w:spacing w:before="280" w:after="280"/>
      <w:jc w:val="left"/>
    </w:pPr>
    <w:rPr>
      <w:rFonts w:ascii="Times New Roman" w:eastAsia="Batang" w:hAnsi="Times New Roman" w:cs="Times New Roman"/>
      <w:bCs w:val="0"/>
      <w:sz w:val="24"/>
      <w:szCs w:val="24"/>
    </w:rPr>
  </w:style>
  <w:style w:type="paragraph" w:styleId="PlainText">
    <w:name w:val="Plain Text"/>
    <w:basedOn w:val="Normal"/>
    <w:link w:val="PlainTextChar"/>
    <w:rsid w:val="00FA6516"/>
    <w:pPr>
      <w:spacing w:before="0" w:after="0"/>
      <w:jc w:val="left"/>
    </w:pPr>
    <w:rPr>
      <w:rFonts w:ascii="Courier New" w:hAnsi="Courier New" w:cs="Times New Roman"/>
      <w:bCs w:val="0"/>
      <w:szCs w:val="20"/>
    </w:rPr>
  </w:style>
  <w:style w:type="paragraph" w:customStyle="1" w:styleId="Body">
    <w:name w:val="Body"/>
    <w:rsid w:val="0063076E"/>
    <w:pPr>
      <w:widowControl w:val="0"/>
      <w:autoSpaceDE w:val="0"/>
      <w:autoSpaceDN w:val="0"/>
      <w:adjustRightInd w:val="0"/>
    </w:pPr>
    <w:rPr>
      <w:color w:val="000000"/>
      <w:w w:val="0"/>
      <w:sz w:val="24"/>
      <w:szCs w:val="24"/>
      <w:lang w:val="en-US" w:eastAsia="en-US"/>
    </w:rPr>
  </w:style>
  <w:style w:type="character" w:customStyle="1" w:styleId="apple-style-span">
    <w:name w:val="apple-style-span"/>
    <w:basedOn w:val="DefaultParagraphFont"/>
    <w:rsid w:val="0063076E"/>
  </w:style>
  <w:style w:type="character" w:customStyle="1" w:styleId="FooterChar">
    <w:name w:val="Footer Char"/>
    <w:link w:val="Footer"/>
    <w:uiPriority w:val="99"/>
    <w:rsid w:val="008B7B68"/>
    <w:rPr>
      <w:rFonts w:ascii="Arial" w:hAnsi="Arial" w:cs="Arial"/>
      <w:bCs/>
      <w:kern w:val="1"/>
      <w:szCs w:val="32"/>
      <w:lang w:eastAsia="ar-SA"/>
    </w:rPr>
  </w:style>
  <w:style w:type="character" w:customStyle="1" w:styleId="HeaderChar">
    <w:name w:val="Header Char"/>
    <w:link w:val="Header"/>
    <w:uiPriority w:val="99"/>
    <w:rsid w:val="00A553C6"/>
    <w:rPr>
      <w:rFonts w:ascii="Arial" w:hAnsi="Arial" w:cs="Arial"/>
      <w:bCs/>
      <w:kern w:val="1"/>
      <w:szCs w:val="32"/>
      <w:lang w:eastAsia="ar-SA"/>
    </w:rPr>
  </w:style>
  <w:style w:type="paragraph" w:styleId="BalloonText">
    <w:name w:val="Balloon Text"/>
    <w:basedOn w:val="Normal"/>
    <w:link w:val="BalloonTextChar"/>
    <w:uiPriority w:val="99"/>
    <w:semiHidden/>
    <w:unhideWhenUsed/>
    <w:rsid w:val="00A553C6"/>
    <w:pPr>
      <w:spacing w:before="0" w:after="0"/>
    </w:pPr>
    <w:rPr>
      <w:rFonts w:ascii="Tahoma" w:hAnsi="Tahoma" w:cs="Times New Roman"/>
      <w:sz w:val="16"/>
      <w:szCs w:val="16"/>
    </w:rPr>
  </w:style>
  <w:style w:type="character" w:customStyle="1" w:styleId="BalloonTextChar">
    <w:name w:val="Balloon Text Char"/>
    <w:link w:val="BalloonText"/>
    <w:uiPriority w:val="99"/>
    <w:semiHidden/>
    <w:rsid w:val="00A553C6"/>
    <w:rPr>
      <w:rFonts w:ascii="Tahoma" w:hAnsi="Tahoma" w:cs="Tahoma"/>
      <w:bCs/>
      <w:kern w:val="1"/>
      <w:sz w:val="16"/>
      <w:szCs w:val="16"/>
      <w:lang w:eastAsia="ar-SA"/>
    </w:rPr>
  </w:style>
  <w:style w:type="character" w:styleId="Strong">
    <w:name w:val="Strong"/>
    <w:uiPriority w:val="22"/>
    <w:qFormat/>
    <w:rsid w:val="00885DA7"/>
    <w:rPr>
      <w:b/>
      <w:bCs/>
    </w:rPr>
  </w:style>
  <w:style w:type="paragraph" w:styleId="HTMLPreformatted">
    <w:name w:val="HTML Preformatted"/>
    <w:basedOn w:val="Normal"/>
    <w:link w:val="HTMLPreformattedChar"/>
    <w:semiHidden/>
    <w:rsid w:val="003C0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jc w:val="left"/>
    </w:pPr>
    <w:rPr>
      <w:rFonts w:ascii="Courier New" w:hAnsi="Courier New" w:cs="Times New Roman"/>
      <w:bCs w:val="0"/>
      <w:kern w:val="0"/>
      <w:szCs w:val="20"/>
    </w:rPr>
  </w:style>
  <w:style w:type="character" w:customStyle="1" w:styleId="HTMLPreformattedChar">
    <w:name w:val="HTML Preformatted Char"/>
    <w:link w:val="HTMLPreformatted"/>
    <w:semiHidden/>
    <w:rsid w:val="003C04CB"/>
    <w:rPr>
      <w:rFonts w:ascii="Courier New" w:hAnsi="Courier New" w:cs="Courier New"/>
    </w:rPr>
  </w:style>
  <w:style w:type="table" w:styleId="TableGrid">
    <w:name w:val="Table Grid"/>
    <w:basedOn w:val="TableNormal"/>
    <w:uiPriority w:val="39"/>
    <w:rsid w:val="0086329E"/>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F27A0B"/>
    <w:rPr>
      <w:color w:val="808080"/>
    </w:rPr>
  </w:style>
  <w:style w:type="paragraph" w:styleId="BodyText2">
    <w:name w:val="Body Text 2"/>
    <w:basedOn w:val="Normal"/>
    <w:link w:val="BodyText2Char"/>
    <w:uiPriority w:val="99"/>
    <w:unhideWhenUsed/>
    <w:rsid w:val="00384618"/>
    <w:pPr>
      <w:spacing w:after="120" w:line="480" w:lineRule="auto"/>
    </w:pPr>
    <w:rPr>
      <w:rFonts w:cs="Times New Roman"/>
    </w:rPr>
  </w:style>
  <w:style w:type="character" w:customStyle="1" w:styleId="BodyText2Char">
    <w:name w:val="Body Text 2 Char"/>
    <w:link w:val="BodyText2"/>
    <w:uiPriority w:val="99"/>
    <w:rsid w:val="00384618"/>
    <w:rPr>
      <w:rFonts w:ascii="Arial" w:hAnsi="Arial" w:cs="Arial"/>
      <w:bCs/>
      <w:kern w:val="1"/>
      <w:szCs w:val="32"/>
      <w:lang w:eastAsia="ar-SA"/>
    </w:rPr>
  </w:style>
  <w:style w:type="character" w:customStyle="1" w:styleId="ListParagraphChar">
    <w:name w:val="List Paragraph Char"/>
    <w:link w:val="ListParagraph"/>
    <w:uiPriority w:val="34"/>
    <w:qFormat/>
    <w:locked/>
    <w:rsid w:val="00FC23D3"/>
    <w:rPr>
      <w:rFonts w:ascii="Arial" w:hAnsi="Arial" w:cs="Arial"/>
      <w:bCs/>
      <w:kern w:val="1"/>
      <w:szCs w:val="32"/>
      <w:lang w:eastAsia="ar-SA"/>
    </w:rPr>
  </w:style>
  <w:style w:type="character" w:customStyle="1" w:styleId="BodyTextChar">
    <w:name w:val="Body Text Char"/>
    <w:link w:val="BodyText"/>
    <w:rsid w:val="00C056C7"/>
    <w:rPr>
      <w:rFonts w:ascii="Arial" w:hAnsi="Arial" w:cs="Arial"/>
      <w:kern w:val="1"/>
      <w:lang w:eastAsia="ar-SA"/>
    </w:rPr>
  </w:style>
  <w:style w:type="character" w:styleId="Hyperlink">
    <w:name w:val="Hyperlink"/>
    <w:uiPriority w:val="99"/>
    <w:unhideWhenUsed/>
    <w:rsid w:val="00EE13F4"/>
    <w:rPr>
      <w:color w:val="0000FF"/>
      <w:u w:val="single"/>
    </w:rPr>
  </w:style>
  <w:style w:type="character" w:customStyle="1" w:styleId="apple-converted-space">
    <w:name w:val="apple-converted-space"/>
    <w:basedOn w:val="DefaultParagraphFont"/>
    <w:rsid w:val="0033057D"/>
  </w:style>
  <w:style w:type="character" w:customStyle="1" w:styleId="PlainTextChar">
    <w:name w:val="Plain Text Char"/>
    <w:basedOn w:val="DefaultParagraphFont"/>
    <w:link w:val="PlainText"/>
    <w:rsid w:val="00F93E6A"/>
    <w:rPr>
      <w:rFonts w:ascii="Courier New" w:hAnsi="Courier New"/>
      <w:kern w:val="1"/>
      <w:lang w:val="en-US" w:eastAsia="ar-SA"/>
    </w:rPr>
  </w:style>
  <w:style w:type="table" w:customStyle="1" w:styleId="TableGrid1">
    <w:name w:val="Table Grid1"/>
    <w:basedOn w:val="TableNormal"/>
    <w:next w:val="TableGrid"/>
    <w:uiPriority w:val="59"/>
    <w:rsid w:val="00A03FE3"/>
    <w:pPr>
      <w:jc w:val="both"/>
    </w:pPr>
    <w:rPr>
      <w:rFonts w:ascii="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8D05D4"/>
    <w:pPr>
      <w:suppressAutoHyphens/>
      <w:jc w:val="both"/>
    </w:pPr>
    <w:rPr>
      <w:rFonts w:ascii="Arial" w:hAnsi="Arial" w:cs="Arial"/>
      <w:bCs/>
      <w:kern w:val="1"/>
      <w:szCs w:val="32"/>
      <w:lang w:val="en-US" w:eastAsia="ar-SA"/>
    </w:rPr>
  </w:style>
  <w:style w:type="character" w:customStyle="1" w:styleId="author">
    <w:name w:val="author"/>
    <w:basedOn w:val="DefaultParagraphFont"/>
    <w:rsid w:val="008D05D4"/>
  </w:style>
  <w:style w:type="paragraph" w:customStyle="1" w:styleId="DefaultStyle">
    <w:name w:val="Default Style"/>
    <w:rsid w:val="00284134"/>
    <w:pPr>
      <w:suppressAutoHyphens/>
      <w:spacing w:line="100" w:lineRule="atLeast"/>
      <w:textAlignment w:val="baseline"/>
    </w:pPr>
    <w:rPr>
      <w:sz w:val="24"/>
      <w:szCs w:val="24"/>
      <w:lang w:val="en-US" w:eastAsia="zh-CN"/>
    </w:rPr>
  </w:style>
  <w:style w:type="paragraph" w:customStyle="1" w:styleId="first-child">
    <w:name w:val="first-child"/>
    <w:basedOn w:val="Normal"/>
    <w:rsid w:val="00017CCD"/>
    <w:pPr>
      <w:suppressAutoHyphens w:val="0"/>
      <w:spacing w:before="100" w:beforeAutospacing="1" w:after="100" w:afterAutospacing="1"/>
      <w:jc w:val="left"/>
    </w:pPr>
    <w:rPr>
      <w:rFonts w:ascii="Times New Roman" w:hAnsi="Times New Roman" w:cs="Times New Roman"/>
      <w:bCs w:val="0"/>
      <w:kern w:val="0"/>
      <w:sz w:val="24"/>
      <w:szCs w:val="24"/>
      <w:lang w:val="en-IN" w:eastAsia="en-IN"/>
    </w:rPr>
  </w:style>
  <w:style w:type="character" w:styleId="HTMLCite">
    <w:name w:val="HTML Cite"/>
    <w:basedOn w:val="DefaultParagraphFont"/>
    <w:uiPriority w:val="99"/>
    <w:semiHidden/>
    <w:unhideWhenUsed/>
    <w:rsid w:val="00F82F38"/>
    <w:rPr>
      <w:i/>
      <w:iCs/>
    </w:rPr>
  </w:style>
  <w:style w:type="character" w:customStyle="1" w:styleId="UnresolvedMention1">
    <w:name w:val="Unresolved Mention1"/>
    <w:basedOn w:val="DefaultParagraphFont"/>
    <w:uiPriority w:val="99"/>
    <w:semiHidden/>
    <w:unhideWhenUsed/>
    <w:rsid w:val="00F82F38"/>
    <w:rPr>
      <w:color w:val="605E5C"/>
      <w:shd w:val="clear" w:color="auto" w:fill="E1DFDD"/>
    </w:rPr>
  </w:style>
  <w:style w:type="character" w:customStyle="1" w:styleId="Heading4Char">
    <w:name w:val="Heading 4 Char"/>
    <w:basedOn w:val="DefaultParagraphFont"/>
    <w:link w:val="Heading4"/>
    <w:uiPriority w:val="9"/>
    <w:semiHidden/>
    <w:rsid w:val="00C07C62"/>
    <w:rPr>
      <w:rFonts w:asciiTheme="majorHAnsi" w:eastAsiaTheme="majorEastAsia" w:hAnsiTheme="majorHAnsi" w:cstheme="majorBidi"/>
      <w:bCs/>
      <w:i/>
      <w:iCs/>
      <w:color w:val="2E74B5" w:themeColor="accent1" w:themeShade="BF"/>
      <w:kern w:val="1"/>
      <w:szCs w:val="32"/>
      <w:lang w:val="en-US" w:eastAsia="ar-SA"/>
    </w:rPr>
  </w:style>
  <w:style w:type="paragraph" w:customStyle="1" w:styleId="Default">
    <w:name w:val="Default"/>
    <w:rsid w:val="00C07C62"/>
    <w:pPr>
      <w:suppressAutoHyphens/>
      <w:autoSpaceDE w:val="0"/>
    </w:pPr>
    <w:rPr>
      <w:rFonts w:eastAsia="Calibri"/>
      <w:color w:val="000000"/>
      <w:sz w:val="24"/>
      <w:szCs w:val="24"/>
      <w:lang w:eastAsia="zh-CN"/>
    </w:rPr>
  </w:style>
  <w:style w:type="paragraph" w:customStyle="1" w:styleId="TableParagraph">
    <w:name w:val="Table Paragraph"/>
    <w:basedOn w:val="Normal"/>
    <w:uiPriority w:val="1"/>
    <w:qFormat/>
    <w:rsid w:val="00F76369"/>
    <w:pPr>
      <w:widowControl w:val="0"/>
      <w:suppressAutoHyphens w:val="0"/>
      <w:autoSpaceDE w:val="0"/>
      <w:autoSpaceDN w:val="0"/>
      <w:spacing w:before="0" w:after="0"/>
      <w:ind w:left="107"/>
      <w:jc w:val="center"/>
    </w:pPr>
    <w:rPr>
      <w:rFonts w:ascii="Times New Roman" w:hAnsi="Times New Roman" w:cs="Times New Roman"/>
      <w:bCs w:val="0"/>
      <w:kern w:val="0"/>
      <w:sz w:val="22"/>
      <w:szCs w:val="22"/>
      <w:lang w:eastAsia="en-US"/>
    </w:rPr>
  </w:style>
  <w:style w:type="paragraph" w:customStyle="1" w:styleId="Cell">
    <w:name w:val="Cell"/>
    <w:rsid w:val="00C3679F"/>
    <w:pPr>
      <w:keepNext/>
      <w:spacing w:before="20" w:after="40"/>
      <w:ind w:left="40" w:right="144"/>
    </w:pPr>
    <w:rPr>
      <w:rFonts w:ascii="Arial" w:hAnsi="Arial" w:cs="Arial"/>
      <w:szCs w:val="18"/>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8952">
      <w:bodyDiv w:val="1"/>
      <w:marLeft w:val="0"/>
      <w:marRight w:val="0"/>
      <w:marTop w:val="0"/>
      <w:marBottom w:val="0"/>
      <w:divBdr>
        <w:top w:val="none" w:sz="0" w:space="0" w:color="auto"/>
        <w:left w:val="none" w:sz="0" w:space="0" w:color="auto"/>
        <w:bottom w:val="none" w:sz="0" w:space="0" w:color="auto"/>
        <w:right w:val="none" w:sz="0" w:space="0" w:color="auto"/>
      </w:divBdr>
    </w:div>
    <w:div w:id="310595549">
      <w:bodyDiv w:val="1"/>
      <w:marLeft w:val="0"/>
      <w:marRight w:val="0"/>
      <w:marTop w:val="0"/>
      <w:marBottom w:val="0"/>
      <w:divBdr>
        <w:top w:val="none" w:sz="0" w:space="0" w:color="auto"/>
        <w:left w:val="none" w:sz="0" w:space="0" w:color="auto"/>
        <w:bottom w:val="none" w:sz="0" w:space="0" w:color="auto"/>
        <w:right w:val="none" w:sz="0" w:space="0" w:color="auto"/>
      </w:divBdr>
    </w:div>
    <w:div w:id="918372565">
      <w:bodyDiv w:val="1"/>
      <w:marLeft w:val="0"/>
      <w:marRight w:val="0"/>
      <w:marTop w:val="0"/>
      <w:marBottom w:val="0"/>
      <w:divBdr>
        <w:top w:val="none" w:sz="0" w:space="0" w:color="auto"/>
        <w:left w:val="none" w:sz="0" w:space="0" w:color="auto"/>
        <w:bottom w:val="none" w:sz="0" w:space="0" w:color="auto"/>
        <w:right w:val="none" w:sz="0" w:space="0" w:color="auto"/>
      </w:divBdr>
      <w:divsChild>
        <w:div w:id="2131896878">
          <w:marLeft w:val="0"/>
          <w:marRight w:val="0"/>
          <w:marTop w:val="0"/>
          <w:marBottom w:val="0"/>
          <w:divBdr>
            <w:top w:val="none" w:sz="0" w:space="0" w:color="auto"/>
            <w:left w:val="none" w:sz="0" w:space="0" w:color="auto"/>
            <w:bottom w:val="none" w:sz="0" w:space="0" w:color="auto"/>
            <w:right w:val="none" w:sz="0" w:space="0" w:color="auto"/>
          </w:divBdr>
          <w:divsChild>
            <w:div w:id="2031183492">
              <w:marLeft w:val="0"/>
              <w:marRight w:val="0"/>
              <w:marTop w:val="0"/>
              <w:marBottom w:val="0"/>
              <w:divBdr>
                <w:top w:val="none" w:sz="0" w:space="0" w:color="auto"/>
                <w:left w:val="none" w:sz="0" w:space="0" w:color="auto"/>
                <w:bottom w:val="none" w:sz="0" w:space="0" w:color="auto"/>
                <w:right w:val="none" w:sz="0" w:space="0" w:color="auto"/>
              </w:divBdr>
              <w:divsChild>
                <w:div w:id="1330911530">
                  <w:marLeft w:val="0"/>
                  <w:marRight w:val="0"/>
                  <w:marTop w:val="0"/>
                  <w:marBottom w:val="0"/>
                  <w:divBdr>
                    <w:top w:val="none" w:sz="0" w:space="0" w:color="auto"/>
                    <w:left w:val="none" w:sz="0" w:space="0" w:color="auto"/>
                    <w:bottom w:val="none" w:sz="0" w:space="0" w:color="auto"/>
                    <w:right w:val="none" w:sz="0" w:space="0" w:color="auto"/>
                  </w:divBdr>
                  <w:divsChild>
                    <w:div w:id="736783273">
                      <w:marLeft w:val="0"/>
                      <w:marRight w:val="0"/>
                      <w:marTop w:val="0"/>
                      <w:marBottom w:val="0"/>
                      <w:divBdr>
                        <w:top w:val="none" w:sz="0" w:space="0" w:color="auto"/>
                        <w:left w:val="none" w:sz="0" w:space="0" w:color="auto"/>
                        <w:bottom w:val="none" w:sz="0" w:space="0" w:color="auto"/>
                        <w:right w:val="none" w:sz="0" w:space="0" w:color="auto"/>
                      </w:divBdr>
                      <w:divsChild>
                        <w:div w:id="48649500">
                          <w:marLeft w:val="0"/>
                          <w:marRight w:val="0"/>
                          <w:marTop w:val="0"/>
                          <w:marBottom w:val="0"/>
                          <w:divBdr>
                            <w:top w:val="none" w:sz="0" w:space="0" w:color="auto"/>
                            <w:left w:val="none" w:sz="0" w:space="0" w:color="auto"/>
                            <w:bottom w:val="none" w:sz="0" w:space="0" w:color="auto"/>
                            <w:right w:val="none" w:sz="0" w:space="0" w:color="auto"/>
                          </w:divBdr>
                          <w:divsChild>
                            <w:div w:id="346567263">
                              <w:marLeft w:val="0"/>
                              <w:marRight w:val="0"/>
                              <w:marTop w:val="0"/>
                              <w:marBottom w:val="0"/>
                              <w:divBdr>
                                <w:top w:val="none" w:sz="0" w:space="0" w:color="auto"/>
                                <w:left w:val="none" w:sz="0" w:space="0" w:color="auto"/>
                                <w:bottom w:val="none" w:sz="0" w:space="0" w:color="auto"/>
                                <w:right w:val="none" w:sz="0" w:space="0" w:color="auto"/>
                              </w:divBdr>
                              <w:divsChild>
                                <w:div w:id="1380981752">
                                  <w:marLeft w:val="0"/>
                                  <w:marRight w:val="0"/>
                                  <w:marTop w:val="0"/>
                                  <w:marBottom w:val="0"/>
                                  <w:divBdr>
                                    <w:top w:val="none" w:sz="0" w:space="0" w:color="auto"/>
                                    <w:left w:val="none" w:sz="0" w:space="0" w:color="auto"/>
                                    <w:bottom w:val="none" w:sz="0" w:space="0" w:color="auto"/>
                                    <w:right w:val="none" w:sz="0" w:space="0" w:color="auto"/>
                                  </w:divBdr>
                                  <w:divsChild>
                                    <w:div w:id="929239597">
                                      <w:marLeft w:val="0"/>
                                      <w:marRight w:val="0"/>
                                      <w:marTop w:val="0"/>
                                      <w:marBottom w:val="0"/>
                                      <w:divBdr>
                                        <w:top w:val="none" w:sz="0" w:space="0" w:color="auto"/>
                                        <w:left w:val="none" w:sz="0" w:space="0" w:color="auto"/>
                                        <w:bottom w:val="none" w:sz="0" w:space="0" w:color="auto"/>
                                        <w:right w:val="none" w:sz="0" w:space="0" w:color="auto"/>
                                      </w:divBdr>
                                      <w:divsChild>
                                        <w:div w:id="2110658419">
                                          <w:marLeft w:val="0"/>
                                          <w:marRight w:val="0"/>
                                          <w:marTop w:val="0"/>
                                          <w:marBottom w:val="0"/>
                                          <w:divBdr>
                                            <w:top w:val="none" w:sz="0" w:space="0" w:color="auto"/>
                                            <w:left w:val="none" w:sz="0" w:space="0" w:color="auto"/>
                                            <w:bottom w:val="none" w:sz="0" w:space="0" w:color="auto"/>
                                            <w:right w:val="none" w:sz="0" w:space="0" w:color="auto"/>
                                          </w:divBdr>
                                          <w:divsChild>
                                            <w:div w:id="1272932206">
                                              <w:marLeft w:val="0"/>
                                              <w:marRight w:val="0"/>
                                              <w:marTop w:val="0"/>
                                              <w:marBottom w:val="0"/>
                                              <w:divBdr>
                                                <w:top w:val="none" w:sz="0" w:space="0" w:color="auto"/>
                                                <w:left w:val="none" w:sz="0" w:space="0" w:color="auto"/>
                                                <w:bottom w:val="none" w:sz="0" w:space="0" w:color="auto"/>
                                                <w:right w:val="none" w:sz="0" w:space="0" w:color="auto"/>
                                              </w:divBdr>
                                              <w:divsChild>
                                                <w:div w:id="1588273219">
                                                  <w:marLeft w:val="0"/>
                                                  <w:marRight w:val="0"/>
                                                  <w:marTop w:val="0"/>
                                                  <w:marBottom w:val="0"/>
                                                  <w:divBdr>
                                                    <w:top w:val="none" w:sz="0" w:space="0" w:color="auto"/>
                                                    <w:left w:val="none" w:sz="0" w:space="0" w:color="auto"/>
                                                    <w:bottom w:val="none" w:sz="0" w:space="0" w:color="auto"/>
                                                    <w:right w:val="none" w:sz="0" w:space="0" w:color="auto"/>
                                                  </w:divBdr>
                                                  <w:divsChild>
                                                    <w:div w:id="409158927">
                                                      <w:marLeft w:val="0"/>
                                                      <w:marRight w:val="0"/>
                                                      <w:marTop w:val="0"/>
                                                      <w:marBottom w:val="0"/>
                                                      <w:divBdr>
                                                        <w:top w:val="none" w:sz="0" w:space="0" w:color="auto"/>
                                                        <w:left w:val="none" w:sz="0" w:space="0" w:color="auto"/>
                                                        <w:bottom w:val="none" w:sz="0" w:space="0" w:color="auto"/>
                                                        <w:right w:val="none" w:sz="0" w:space="0" w:color="auto"/>
                                                      </w:divBdr>
                                                      <w:divsChild>
                                                        <w:div w:id="352802983">
                                                          <w:marLeft w:val="0"/>
                                                          <w:marRight w:val="0"/>
                                                          <w:marTop w:val="0"/>
                                                          <w:marBottom w:val="0"/>
                                                          <w:divBdr>
                                                            <w:top w:val="none" w:sz="0" w:space="0" w:color="auto"/>
                                                            <w:left w:val="none" w:sz="0" w:space="0" w:color="auto"/>
                                                            <w:bottom w:val="none" w:sz="0" w:space="0" w:color="auto"/>
                                                            <w:right w:val="none" w:sz="0" w:space="0" w:color="auto"/>
                                                          </w:divBdr>
                                                          <w:divsChild>
                                                            <w:div w:id="645620920">
                                                              <w:marLeft w:val="0"/>
                                                              <w:marRight w:val="0"/>
                                                              <w:marTop w:val="0"/>
                                                              <w:marBottom w:val="0"/>
                                                              <w:divBdr>
                                                                <w:top w:val="none" w:sz="0" w:space="0" w:color="auto"/>
                                                                <w:left w:val="none" w:sz="0" w:space="0" w:color="auto"/>
                                                                <w:bottom w:val="none" w:sz="0" w:space="0" w:color="auto"/>
                                                                <w:right w:val="none" w:sz="0" w:space="0" w:color="auto"/>
                                                              </w:divBdr>
                                                              <w:divsChild>
                                                                <w:div w:id="1689523623">
                                                                  <w:marLeft w:val="0"/>
                                                                  <w:marRight w:val="0"/>
                                                                  <w:marTop w:val="0"/>
                                                                  <w:marBottom w:val="0"/>
                                                                  <w:divBdr>
                                                                    <w:top w:val="none" w:sz="0" w:space="0" w:color="auto"/>
                                                                    <w:left w:val="none" w:sz="0" w:space="0" w:color="auto"/>
                                                                    <w:bottom w:val="none" w:sz="0" w:space="0" w:color="auto"/>
                                                                    <w:right w:val="none" w:sz="0" w:space="0" w:color="auto"/>
                                                                  </w:divBdr>
                                                                  <w:divsChild>
                                                                    <w:div w:id="851846116">
                                                                      <w:marLeft w:val="0"/>
                                                                      <w:marRight w:val="0"/>
                                                                      <w:marTop w:val="0"/>
                                                                      <w:marBottom w:val="0"/>
                                                                      <w:divBdr>
                                                                        <w:top w:val="none" w:sz="0" w:space="0" w:color="auto"/>
                                                                        <w:left w:val="none" w:sz="0" w:space="0" w:color="auto"/>
                                                                        <w:bottom w:val="none" w:sz="0" w:space="0" w:color="auto"/>
                                                                        <w:right w:val="none" w:sz="0" w:space="0" w:color="auto"/>
                                                                      </w:divBdr>
                                                                      <w:divsChild>
                                                                        <w:div w:id="1117797302">
                                                                          <w:marLeft w:val="0"/>
                                                                          <w:marRight w:val="0"/>
                                                                          <w:marTop w:val="0"/>
                                                                          <w:marBottom w:val="0"/>
                                                                          <w:divBdr>
                                                                            <w:top w:val="none" w:sz="0" w:space="0" w:color="auto"/>
                                                                            <w:left w:val="none" w:sz="0" w:space="0" w:color="auto"/>
                                                                            <w:bottom w:val="none" w:sz="0" w:space="0" w:color="auto"/>
                                                                            <w:right w:val="none" w:sz="0" w:space="0" w:color="auto"/>
                                                                          </w:divBdr>
                                                                          <w:divsChild>
                                                                            <w:div w:id="153837439">
                                                                              <w:marLeft w:val="0"/>
                                                                              <w:marRight w:val="0"/>
                                                                              <w:marTop w:val="0"/>
                                                                              <w:marBottom w:val="0"/>
                                                                              <w:divBdr>
                                                                                <w:top w:val="none" w:sz="0" w:space="0" w:color="auto"/>
                                                                                <w:left w:val="none" w:sz="0" w:space="0" w:color="auto"/>
                                                                                <w:bottom w:val="none" w:sz="0" w:space="0" w:color="auto"/>
                                                                                <w:right w:val="none" w:sz="0" w:space="0" w:color="auto"/>
                                                                              </w:divBdr>
                                                                              <w:divsChild>
                                                                                <w:div w:id="1902595137">
                                                                                  <w:marLeft w:val="0"/>
                                                                                  <w:marRight w:val="0"/>
                                                                                  <w:marTop w:val="0"/>
                                                                                  <w:marBottom w:val="0"/>
                                                                                  <w:divBdr>
                                                                                    <w:top w:val="none" w:sz="0" w:space="0" w:color="auto"/>
                                                                                    <w:left w:val="none" w:sz="0" w:space="0" w:color="auto"/>
                                                                                    <w:bottom w:val="none" w:sz="0" w:space="0" w:color="auto"/>
                                                                                    <w:right w:val="none" w:sz="0" w:space="0" w:color="auto"/>
                                                                                  </w:divBdr>
                                                                                  <w:divsChild>
                                                                                    <w:div w:id="219480234">
                                                                                      <w:marLeft w:val="0"/>
                                                                                      <w:marRight w:val="0"/>
                                                                                      <w:marTop w:val="0"/>
                                                                                      <w:marBottom w:val="0"/>
                                                                                      <w:divBdr>
                                                                                        <w:top w:val="none" w:sz="0" w:space="0" w:color="auto"/>
                                                                                        <w:left w:val="none" w:sz="0" w:space="0" w:color="auto"/>
                                                                                        <w:bottom w:val="none" w:sz="0" w:space="0" w:color="auto"/>
                                                                                        <w:right w:val="none" w:sz="0" w:space="0" w:color="auto"/>
                                                                                      </w:divBdr>
                                                                                      <w:divsChild>
                                                                                        <w:div w:id="1583416194">
                                                                                          <w:marLeft w:val="0"/>
                                                                                          <w:marRight w:val="0"/>
                                                                                          <w:marTop w:val="0"/>
                                                                                          <w:marBottom w:val="0"/>
                                                                                          <w:divBdr>
                                                                                            <w:top w:val="none" w:sz="0" w:space="0" w:color="auto"/>
                                                                                            <w:left w:val="none" w:sz="0" w:space="0" w:color="auto"/>
                                                                                            <w:bottom w:val="none" w:sz="0" w:space="0" w:color="auto"/>
                                                                                            <w:right w:val="none" w:sz="0" w:space="0" w:color="auto"/>
                                                                                          </w:divBdr>
                                                                                          <w:divsChild>
                                                                                            <w:div w:id="713508311">
                                                                                              <w:marLeft w:val="0"/>
                                                                                              <w:marRight w:val="120"/>
                                                                                              <w:marTop w:val="0"/>
                                                                                              <w:marBottom w:val="150"/>
                                                                                              <w:divBdr>
                                                                                                <w:top w:val="single" w:sz="2" w:space="0" w:color="EFEFEF"/>
                                                                                                <w:left w:val="single" w:sz="6" w:space="0" w:color="EFEFEF"/>
                                                                                                <w:bottom w:val="single" w:sz="6" w:space="0" w:color="E2E2E2"/>
                                                                                                <w:right w:val="single" w:sz="6" w:space="0" w:color="EFEFEF"/>
                                                                                              </w:divBdr>
                                                                                              <w:divsChild>
                                                                                                <w:div w:id="1358890095">
                                                                                                  <w:marLeft w:val="0"/>
                                                                                                  <w:marRight w:val="0"/>
                                                                                                  <w:marTop w:val="0"/>
                                                                                                  <w:marBottom w:val="0"/>
                                                                                                  <w:divBdr>
                                                                                                    <w:top w:val="none" w:sz="0" w:space="0" w:color="auto"/>
                                                                                                    <w:left w:val="none" w:sz="0" w:space="0" w:color="auto"/>
                                                                                                    <w:bottom w:val="none" w:sz="0" w:space="0" w:color="auto"/>
                                                                                                    <w:right w:val="none" w:sz="0" w:space="0" w:color="auto"/>
                                                                                                  </w:divBdr>
                                                                                                  <w:divsChild>
                                                                                                    <w:div w:id="87846438">
                                                                                                      <w:marLeft w:val="0"/>
                                                                                                      <w:marRight w:val="0"/>
                                                                                                      <w:marTop w:val="0"/>
                                                                                                      <w:marBottom w:val="0"/>
                                                                                                      <w:divBdr>
                                                                                                        <w:top w:val="none" w:sz="0" w:space="0" w:color="auto"/>
                                                                                                        <w:left w:val="none" w:sz="0" w:space="0" w:color="auto"/>
                                                                                                        <w:bottom w:val="none" w:sz="0" w:space="0" w:color="auto"/>
                                                                                                        <w:right w:val="none" w:sz="0" w:space="0" w:color="auto"/>
                                                                                                      </w:divBdr>
                                                                                                      <w:divsChild>
                                                                                                        <w:div w:id="171459102">
                                                                                                          <w:marLeft w:val="0"/>
                                                                                                          <w:marRight w:val="0"/>
                                                                                                          <w:marTop w:val="0"/>
                                                                                                          <w:marBottom w:val="0"/>
                                                                                                          <w:divBdr>
                                                                                                            <w:top w:val="none" w:sz="0" w:space="0" w:color="auto"/>
                                                                                                            <w:left w:val="none" w:sz="0" w:space="0" w:color="auto"/>
                                                                                                            <w:bottom w:val="none" w:sz="0" w:space="0" w:color="auto"/>
                                                                                                            <w:right w:val="none" w:sz="0" w:space="0" w:color="auto"/>
                                                                                                          </w:divBdr>
                                                                                                          <w:divsChild>
                                                                                                            <w:div w:id="42868168">
                                                                                                              <w:marLeft w:val="0"/>
                                                                                                              <w:marRight w:val="0"/>
                                                                                                              <w:marTop w:val="0"/>
                                                                                                              <w:marBottom w:val="0"/>
                                                                                                              <w:divBdr>
                                                                                                                <w:top w:val="none" w:sz="0" w:space="0" w:color="auto"/>
                                                                                                                <w:left w:val="none" w:sz="0" w:space="0" w:color="auto"/>
                                                                                                                <w:bottom w:val="none" w:sz="0" w:space="0" w:color="auto"/>
                                                                                                                <w:right w:val="none" w:sz="0" w:space="0" w:color="auto"/>
                                                                                                              </w:divBdr>
                                                                                                              <w:divsChild>
                                                                                                                <w:div w:id="137694229">
                                                                                                                  <w:marLeft w:val="-450"/>
                                                                                                                  <w:marRight w:val="0"/>
                                                                                                                  <w:marTop w:val="150"/>
                                                                                                                  <w:marBottom w:val="225"/>
                                                                                                                  <w:divBdr>
                                                                                                                    <w:top w:val="single" w:sz="6" w:space="2" w:color="D8D8D8"/>
                                                                                                                    <w:left w:val="single" w:sz="6" w:space="2" w:color="D8D8D8"/>
                                                                                                                    <w:bottom w:val="single" w:sz="6" w:space="2" w:color="D8D8D8"/>
                                                                                                                    <w:right w:val="single" w:sz="6" w:space="2" w:color="D8D8D8"/>
                                                                                                                  </w:divBdr>
                                                                                                                  <w:divsChild>
                                                                                                                    <w:div w:id="1102185729">
                                                                                                                      <w:marLeft w:val="225"/>
                                                                                                                      <w:marRight w:val="225"/>
                                                                                                                      <w:marTop w:val="75"/>
                                                                                                                      <w:marBottom w:val="75"/>
                                                                                                                      <w:divBdr>
                                                                                                                        <w:top w:val="none" w:sz="0" w:space="0" w:color="auto"/>
                                                                                                                        <w:left w:val="none" w:sz="0" w:space="0" w:color="auto"/>
                                                                                                                        <w:bottom w:val="none" w:sz="0" w:space="0" w:color="auto"/>
                                                                                                                        <w:right w:val="none" w:sz="0" w:space="0" w:color="auto"/>
                                                                                                                      </w:divBdr>
                                                                                                                      <w:divsChild>
                                                                                                                        <w:div w:id="535893332">
                                                                                                                          <w:marLeft w:val="0"/>
                                                                                                                          <w:marRight w:val="0"/>
                                                                                                                          <w:marTop w:val="0"/>
                                                                                                                          <w:marBottom w:val="0"/>
                                                                                                                          <w:divBdr>
                                                                                                                            <w:top w:val="single" w:sz="6" w:space="0" w:color="auto"/>
                                                                                                                            <w:left w:val="single" w:sz="6" w:space="0" w:color="auto"/>
                                                                                                                            <w:bottom w:val="single" w:sz="6" w:space="0" w:color="auto"/>
                                                                                                                            <w:right w:val="single" w:sz="6" w:space="0" w:color="auto"/>
                                                                                                                          </w:divBdr>
                                                                                                                          <w:divsChild>
                                                                                                                            <w:div w:id="2024236674">
                                                                                                                              <w:marLeft w:val="0"/>
                                                                                                                              <w:marRight w:val="0"/>
                                                                                                                              <w:marTop w:val="0"/>
                                                                                                                              <w:marBottom w:val="0"/>
                                                                                                                              <w:divBdr>
                                                                                                                                <w:top w:val="none" w:sz="0" w:space="0" w:color="auto"/>
                                                                                                                                <w:left w:val="none" w:sz="0" w:space="0" w:color="auto"/>
                                                                                                                                <w:bottom w:val="none" w:sz="0" w:space="0" w:color="auto"/>
                                                                                                                                <w:right w:val="none" w:sz="0" w:space="0" w:color="auto"/>
                                                                                                                              </w:divBdr>
                                                                                                                              <w:divsChild>
                                                                                                                                <w:div w:id="474295045">
                                                                                                                                  <w:marLeft w:val="0"/>
                                                                                                                                  <w:marRight w:val="0"/>
                                                                                                                                  <w:marTop w:val="0"/>
                                                                                                                                  <w:marBottom w:val="0"/>
                                                                                                                                  <w:divBdr>
                                                                                                                                    <w:top w:val="none" w:sz="0" w:space="0" w:color="auto"/>
                                                                                                                                    <w:left w:val="none" w:sz="0" w:space="0" w:color="auto"/>
                                                                                                                                    <w:bottom w:val="none" w:sz="0" w:space="0" w:color="auto"/>
                                                                                                                                    <w:right w:val="none" w:sz="0" w:space="0" w:color="auto"/>
                                                                                                                                  </w:divBdr>
                                                                                                                                </w:div>
                                                                                                                                <w:div w:id="1666010503">
                                                                                                                                  <w:marLeft w:val="0"/>
                                                                                                                                  <w:marRight w:val="0"/>
                                                                                                                                  <w:marTop w:val="0"/>
                                                                                                                                  <w:marBottom w:val="0"/>
                                                                                                                                  <w:divBdr>
                                                                                                                                    <w:top w:val="none" w:sz="0" w:space="0" w:color="auto"/>
                                                                                                                                    <w:left w:val="none" w:sz="0" w:space="0" w:color="auto"/>
                                                                                                                                    <w:bottom w:val="none" w:sz="0" w:space="0" w:color="auto"/>
                                                                                                                                    <w:right w:val="none" w:sz="0" w:space="0" w:color="auto"/>
                                                                                                                                  </w:divBdr>
                                                                                                                                </w:div>
                                                                                                                                <w:div w:id="1462456659">
                                                                                                                                  <w:marLeft w:val="0"/>
                                                                                                                                  <w:marRight w:val="0"/>
                                                                                                                                  <w:marTop w:val="0"/>
                                                                                                                                  <w:marBottom w:val="0"/>
                                                                                                                                  <w:divBdr>
                                                                                                                                    <w:top w:val="none" w:sz="0" w:space="0" w:color="auto"/>
                                                                                                                                    <w:left w:val="none" w:sz="0" w:space="0" w:color="auto"/>
                                                                                                                                    <w:bottom w:val="none" w:sz="0" w:space="0" w:color="auto"/>
                                                                                                                                    <w:right w:val="none" w:sz="0" w:space="0" w:color="auto"/>
                                                                                                                                  </w:divBdr>
                                                                                                                                </w:div>
                                                                                                                                <w:div w:id="259528987">
                                                                                                                                  <w:marLeft w:val="0"/>
                                                                                                                                  <w:marRight w:val="0"/>
                                                                                                                                  <w:marTop w:val="0"/>
                                                                                                                                  <w:marBottom w:val="0"/>
                                                                                                                                  <w:divBdr>
                                                                                                                                    <w:top w:val="none" w:sz="0" w:space="0" w:color="auto"/>
                                                                                                                                    <w:left w:val="none" w:sz="0" w:space="0" w:color="auto"/>
                                                                                                                                    <w:bottom w:val="none" w:sz="0" w:space="0" w:color="auto"/>
                                                                                                                                    <w:right w:val="none" w:sz="0" w:space="0" w:color="auto"/>
                                                                                                                                  </w:divBdr>
                                                                                                                                </w:div>
                                                                                                                                <w:div w:id="1093817165">
                                                                                                                                  <w:marLeft w:val="0"/>
                                                                                                                                  <w:marRight w:val="0"/>
                                                                                                                                  <w:marTop w:val="0"/>
                                                                                                                                  <w:marBottom w:val="0"/>
                                                                                                                                  <w:divBdr>
                                                                                                                                    <w:top w:val="none" w:sz="0" w:space="0" w:color="auto"/>
                                                                                                                                    <w:left w:val="none" w:sz="0" w:space="0" w:color="auto"/>
                                                                                                                                    <w:bottom w:val="none" w:sz="0" w:space="0" w:color="auto"/>
                                                                                                                                    <w:right w:val="none" w:sz="0" w:space="0" w:color="auto"/>
                                                                                                                                  </w:divBdr>
                                                                                                                                </w:div>
                                                                                                                                <w:div w:id="1658073527">
                                                                                                                                  <w:marLeft w:val="0"/>
                                                                                                                                  <w:marRight w:val="0"/>
                                                                                                                                  <w:marTop w:val="0"/>
                                                                                                                                  <w:marBottom w:val="0"/>
                                                                                                                                  <w:divBdr>
                                                                                                                                    <w:top w:val="none" w:sz="0" w:space="0" w:color="auto"/>
                                                                                                                                    <w:left w:val="none" w:sz="0" w:space="0" w:color="auto"/>
                                                                                                                                    <w:bottom w:val="none" w:sz="0" w:space="0" w:color="auto"/>
                                                                                                                                    <w:right w:val="none" w:sz="0" w:space="0" w:color="auto"/>
                                                                                                                                  </w:divBdr>
                                                                                                                                </w:div>
                                                                                                                                <w:div w:id="1095444503">
                                                                                                                                  <w:marLeft w:val="0"/>
                                                                                                                                  <w:marRight w:val="0"/>
                                                                                                                                  <w:marTop w:val="0"/>
                                                                                                                                  <w:marBottom w:val="0"/>
                                                                                                                                  <w:divBdr>
                                                                                                                                    <w:top w:val="none" w:sz="0" w:space="0" w:color="auto"/>
                                                                                                                                    <w:left w:val="none" w:sz="0" w:space="0" w:color="auto"/>
                                                                                                                                    <w:bottom w:val="none" w:sz="0" w:space="0" w:color="auto"/>
                                                                                                                                    <w:right w:val="none" w:sz="0" w:space="0" w:color="auto"/>
                                                                                                                                  </w:divBdr>
                                                                                                                                </w:div>
                                                                                                                                <w:div w:id="2091197321">
                                                                                                                                  <w:marLeft w:val="0"/>
                                                                                                                                  <w:marRight w:val="0"/>
                                                                                                                                  <w:marTop w:val="0"/>
                                                                                                                                  <w:marBottom w:val="0"/>
                                                                                                                                  <w:divBdr>
                                                                                                                                    <w:top w:val="none" w:sz="0" w:space="0" w:color="auto"/>
                                                                                                                                    <w:left w:val="none" w:sz="0" w:space="0" w:color="auto"/>
                                                                                                                                    <w:bottom w:val="none" w:sz="0" w:space="0" w:color="auto"/>
                                                                                                                                    <w:right w:val="none" w:sz="0" w:space="0" w:color="auto"/>
                                                                                                                                  </w:divBdr>
                                                                                                                                </w:div>
                                                                                                                                <w:div w:id="1476874008">
                                                                                                                                  <w:marLeft w:val="0"/>
                                                                                                                                  <w:marRight w:val="0"/>
                                                                                                                                  <w:marTop w:val="0"/>
                                                                                                                                  <w:marBottom w:val="0"/>
                                                                                                                                  <w:divBdr>
                                                                                                                                    <w:top w:val="none" w:sz="0" w:space="0" w:color="auto"/>
                                                                                                                                    <w:left w:val="none" w:sz="0" w:space="0" w:color="auto"/>
                                                                                                                                    <w:bottom w:val="none" w:sz="0" w:space="0" w:color="auto"/>
                                                                                                                                    <w:right w:val="none" w:sz="0" w:space="0" w:color="auto"/>
                                                                                                                                  </w:divBdr>
                                                                                                                                </w:div>
                                                                                                                                <w:div w:id="15359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1297539">
      <w:bodyDiv w:val="1"/>
      <w:marLeft w:val="0"/>
      <w:marRight w:val="0"/>
      <w:marTop w:val="0"/>
      <w:marBottom w:val="0"/>
      <w:divBdr>
        <w:top w:val="none" w:sz="0" w:space="0" w:color="auto"/>
        <w:left w:val="none" w:sz="0" w:space="0" w:color="auto"/>
        <w:bottom w:val="none" w:sz="0" w:space="0" w:color="auto"/>
        <w:right w:val="none" w:sz="0" w:space="0" w:color="auto"/>
      </w:divBdr>
    </w:div>
    <w:div w:id="1402672685">
      <w:bodyDiv w:val="1"/>
      <w:marLeft w:val="0"/>
      <w:marRight w:val="0"/>
      <w:marTop w:val="0"/>
      <w:marBottom w:val="0"/>
      <w:divBdr>
        <w:top w:val="none" w:sz="0" w:space="0" w:color="auto"/>
        <w:left w:val="none" w:sz="0" w:space="0" w:color="auto"/>
        <w:bottom w:val="none" w:sz="0" w:space="0" w:color="auto"/>
        <w:right w:val="none" w:sz="0" w:space="0" w:color="auto"/>
      </w:divBdr>
    </w:div>
    <w:div w:id="1524704614">
      <w:bodyDiv w:val="1"/>
      <w:marLeft w:val="0"/>
      <w:marRight w:val="0"/>
      <w:marTop w:val="0"/>
      <w:marBottom w:val="0"/>
      <w:divBdr>
        <w:top w:val="none" w:sz="0" w:space="0" w:color="auto"/>
        <w:left w:val="none" w:sz="0" w:space="0" w:color="auto"/>
        <w:bottom w:val="none" w:sz="0" w:space="0" w:color="auto"/>
        <w:right w:val="none" w:sz="0" w:space="0" w:color="auto"/>
      </w:divBdr>
    </w:div>
    <w:div w:id="1726483711">
      <w:bodyDiv w:val="1"/>
      <w:marLeft w:val="0"/>
      <w:marRight w:val="0"/>
      <w:marTop w:val="0"/>
      <w:marBottom w:val="0"/>
      <w:divBdr>
        <w:top w:val="none" w:sz="0" w:space="0" w:color="auto"/>
        <w:left w:val="none" w:sz="0" w:space="0" w:color="auto"/>
        <w:bottom w:val="none" w:sz="0" w:space="0" w:color="auto"/>
        <w:right w:val="none" w:sz="0" w:space="0" w:color="auto"/>
      </w:divBdr>
    </w:div>
    <w:div w:id="211027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66899-71E8-4BD1-9A81-DC9AF740E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2247</Words>
  <Characters>12812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Department of Computer Science and Engineering</vt:lpstr>
    </vt:vector>
  </TitlesOfParts>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 and Engineering</dc:title>
  <dc:subject>Computer Organization</dc:subject>
  <dc:creator>Prof. Anjan K Koundinya</dc:creator>
  <cp:lastModifiedBy>Soumya A</cp:lastModifiedBy>
  <cp:revision>16</cp:revision>
  <cp:lastPrinted>2009-12-17T02:20:00Z</cp:lastPrinted>
  <dcterms:created xsi:type="dcterms:W3CDTF">2023-11-23T04:49:00Z</dcterms:created>
  <dcterms:modified xsi:type="dcterms:W3CDTF">2024-09-19T05:53:00Z</dcterms:modified>
</cp:coreProperties>
</file>